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1DCF05" w14:textId="77777777" w:rsidR="0027578B" w:rsidRPr="0086141C" w:rsidRDefault="0027578B" w:rsidP="0027578B">
      <w:pPr>
        <w:rPr>
          <w:b/>
          <w:u w:val="single"/>
        </w:rPr>
      </w:pPr>
      <w:r>
        <w:rPr>
          <w:b/>
          <w:u w:val="single"/>
        </w:rPr>
        <w:t xml:space="preserve">Top-level structure </w:t>
      </w:r>
      <w:r w:rsidRPr="0086141C">
        <w:rPr>
          <w:b/>
          <w:u w:val="single"/>
        </w:rPr>
        <w:t xml:space="preserve">of the </w:t>
      </w:r>
      <w:r>
        <w:rPr>
          <w:b/>
          <w:u w:val="single"/>
        </w:rPr>
        <w:t>r</w:t>
      </w:r>
      <w:r w:rsidRPr="0086141C">
        <w:rPr>
          <w:b/>
          <w:u w:val="single"/>
        </w:rPr>
        <w:t>eport</w:t>
      </w:r>
    </w:p>
    <w:p w14:paraId="189BCB76" w14:textId="77777777" w:rsidR="0027578B" w:rsidRDefault="0027578B" w:rsidP="0027578B">
      <w:pPr>
        <w:pStyle w:val="af0"/>
        <w:numPr>
          <w:ilvl w:val="0"/>
          <w:numId w:val="11"/>
        </w:numPr>
        <w:suppressAutoHyphens w:val="0"/>
        <w:spacing w:after="200" w:line="276" w:lineRule="auto"/>
      </w:pPr>
      <w:r>
        <w:t>Abstract (in one paragraph, summarise the content of the report.  It must be easily comprehensible to someone who has not read the rest of the report.)</w:t>
      </w:r>
    </w:p>
    <w:p w14:paraId="2BD91CC6" w14:textId="77777777" w:rsidR="0027578B" w:rsidRDefault="0027578B" w:rsidP="0027578B">
      <w:pPr>
        <w:pStyle w:val="af0"/>
        <w:numPr>
          <w:ilvl w:val="0"/>
          <w:numId w:val="11"/>
        </w:numPr>
        <w:suppressAutoHyphens w:val="0"/>
        <w:spacing w:after="200" w:line="276" w:lineRule="auto"/>
      </w:pPr>
      <w:r>
        <w:t>Introduction (the scope of the mini-project; explain the theory underlying the algorithms, setting the scene for the remainder of the report.)</w:t>
      </w:r>
    </w:p>
    <w:p w14:paraId="4331A688" w14:textId="77777777" w:rsidR="0027578B" w:rsidRDefault="0027578B" w:rsidP="0027578B">
      <w:pPr>
        <w:pStyle w:val="af0"/>
        <w:numPr>
          <w:ilvl w:val="0"/>
          <w:numId w:val="11"/>
        </w:numPr>
        <w:suppressAutoHyphens w:val="0"/>
        <w:spacing w:after="200" w:line="276" w:lineRule="auto"/>
      </w:pPr>
      <w:r>
        <w:t xml:space="preserve">Algorithm details with sample computations (present the pseudocodes and show at least one concrete example detailing how the formulas are used) </w:t>
      </w:r>
    </w:p>
    <w:p w14:paraId="62CE77A3" w14:textId="77777777" w:rsidR="0027578B" w:rsidRDefault="0027578B" w:rsidP="0027578B">
      <w:pPr>
        <w:pStyle w:val="af0"/>
        <w:numPr>
          <w:ilvl w:val="0"/>
          <w:numId w:val="11"/>
        </w:numPr>
        <w:suppressAutoHyphens w:val="0"/>
        <w:spacing w:after="200" w:line="276" w:lineRule="auto"/>
      </w:pPr>
      <w:r>
        <w:t xml:space="preserve">Strengths and limitations, important practical considerations (discuss the theoretical strengths and limitations of the algorithm.  Introduce practical considerations relating to algorithm implementation (e.g. appropriate data structure, software architecture, open source library, etc.).  </w:t>
      </w:r>
    </w:p>
    <w:p w14:paraId="25D085F4" w14:textId="77777777" w:rsidR="00145198" w:rsidRDefault="0027578B" w:rsidP="0027578B">
      <w:pPr>
        <w:pStyle w:val="af0"/>
        <w:numPr>
          <w:ilvl w:val="0"/>
          <w:numId w:val="11"/>
        </w:numPr>
        <w:suppressAutoHyphens w:val="0"/>
        <w:spacing w:after="200" w:line="276" w:lineRule="auto"/>
      </w:pPr>
      <w:r>
        <w:t>Demonstration codes with comments</w:t>
      </w:r>
      <w:r w:rsidR="00145198">
        <w:t xml:space="preserve">.  </w:t>
      </w:r>
    </w:p>
    <w:p w14:paraId="4BAF9E08" w14:textId="77777777" w:rsidR="0027578B" w:rsidRDefault="00145198" w:rsidP="0027578B">
      <w:pPr>
        <w:pStyle w:val="af0"/>
        <w:numPr>
          <w:ilvl w:val="0"/>
          <w:numId w:val="11"/>
        </w:numPr>
        <w:suppressAutoHyphens w:val="0"/>
        <w:spacing w:after="200" w:line="276" w:lineRule="auto"/>
      </w:pPr>
      <w:r>
        <w:t>User guide for the demonstration codes</w:t>
      </w:r>
      <w:r w:rsidR="0027578B">
        <w:t xml:space="preserve"> </w:t>
      </w:r>
    </w:p>
    <w:p w14:paraId="2B4E822F" w14:textId="77777777" w:rsidR="0027578B" w:rsidRDefault="0027578B" w:rsidP="0027578B">
      <w:pPr>
        <w:pStyle w:val="af0"/>
        <w:numPr>
          <w:ilvl w:val="0"/>
          <w:numId w:val="11"/>
        </w:numPr>
        <w:suppressAutoHyphens w:val="0"/>
        <w:spacing w:after="200" w:line="276" w:lineRule="auto"/>
      </w:pPr>
      <w:r>
        <w:t>Conclusion</w:t>
      </w:r>
    </w:p>
    <w:p w14:paraId="7DE5006A" w14:textId="77777777" w:rsidR="0027578B" w:rsidRDefault="0027578B" w:rsidP="0027578B">
      <w:pPr>
        <w:pStyle w:val="af0"/>
        <w:numPr>
          <w:ilvl w:val="0"/>
          <w:numId w:val="11"/>
        </w:numPr>
        <w:suppressAutoHyphens w:val="0"/>
        <w:spacing w:after="200" w:line="276" w:lineRule="auto"/>
      </w:pPr>
      <w:r>
        <w:t>References</w:t>
      </w:r>
    </w:p>
    <w:p w14:paraId="554DDD50" w14:textId="77777777" w:rsidR="0080592E" w:rsidRDefault="0080592E" w:rsidP="0027578B"/>
    <w:p w14:paraId="27303B2D" w14:textId="77777777" w:rsidR="00D66FCE" w:rsidRDefault="00D66FCE" w:rsidP="0027578B"/>
    <w:p w14:paraId="005B0385" w14:textId="77777777" w:rsidR="00D66FCE" w:rsidRDefault="00D66FCE" w:rsidP="0027578B"/>
    <w:p w14:paraId="3EA2B472" w14:textId="28B506D9" w:rsidR="00D66FCE" w:rsidRDefault="004E22AC" w:rsidP="0027578B">
      <w:r w:rsidRPr="004E22AC">
        <w:t>int((</w:t>
      </w:r>
      <w:proofErr w:type="spellStart"/>
      <w:r w:rsidRPr="004E22AC">
        <w:t>len</w:t>
      </w:r>
      <w:proofErr w:type="spellEnd"/>
      <w:r w:rsidRPr="004E22AC">
        <w:t>(</w:t>
      </w:r>
      <w:proofErr w:type="spellStart"/>
      <w:r w:rsidRPr="004E22AC">
        <w:t>self.body</w:t>
      </w:r>
      <w:proofErr w:type="spellEnd"/>
      <w:r w:rsidRPr="004E22AC">
        <w:t xml:space="preserve">) ** 2) * </w:t>
      </w:r>
      <w:proofErr w:type="spellStart"/>
      <w:r w:rsidRPr="004E22AC">
        <w:t>self.age</w:t>
      </w:r>
      <w:proofErr w:type="spellEnd"/>
      <w:r w:rsidRPr="004E22AC">
        <w:t xml:space="preserve"> / 1000)</w:t>
      </w:r>
    </w:p>
    <w:p w14:paraId="43D47931" w14:textId="55999F2E" w:rsidR="00C11338" w:rsidRDefault="00C11338" w:rsidP="0027578B">
      <w:r w:rsidRPr="00C11338">
        <w:t xml:space="preserve">        return int(((</w:t>
      </w:r>
      <w:proofErr w:type="spellStart"/>
      <w:r w:rsidRPr="00C11338">
        <w:t>len</w:t>
      </w:r>
      <w:proofErr w:type="spellEnd"/>
      <w:r w:rsidRPr="00C11338">
        <w:t>(</w:t>
      </w:r>
      <w:proofErr w:type="spellStart"/>
      <w:r w:rsidRPr="00C11338">
        <w:t>self.body</w:t>
      </w:r>
      <w:proofErr w:type="spellEnd"/>
      <w:r w:rsidRPr="00C11338">
        <w:t xml:space="preserve">) * 100) + </w:t>
      </w:r>
      <w:proofErr w:type="spellStart"/>
      <w:r w:rsidRPr="00C11338">
        <w:t>self.age</w:t>
      </w:r>
      <w:proofErr w:type="spellEnd"/>
      <w:r w:rsidRPr="00C11338">
        <w:t>))</w:t>
      </w:r>
    </w:p>
    <w:bookmarkStart w:id="0" w:name="OLE_LINK1"/>
    <w:bookmarkStart w:id="1" w:name="OLE_LINK2"/>
    <w:p w14:paraId="02F15CED" w14:textId="2F0A693E" w:rsidR="00D66FCE" w:rsidRPr="00C11338" w:rsidRDefault="003F3696" w:rsidP="0027578B">
      <w:pPr>
        <w:rPr>
          <w:sz w:val="20"/>
        </w:rPr>
      </w:pPr>
      <m:oMathPara>
        <m:oMath>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hint="eastAsia"/>
                      <w:sz w:val="20"/>
                    </w:rPr>
                    <m:t>T</m:t>
                  </m:r>
                </m:e>
                <m:sub>
                  <m:d>
                    <m:dPr>
                      <m:ctrlPr>
                        <w:rPr>
                          <w:rFonts w:ascii="Cambria Math" w:hAnsi="Cambria Math"/>
                          <w:i/>
                          <w:sz w:val="20"/>
                        </w:rPr>
                      </m:ctrlPr>
                    </m:dPr>
                    <m:e>
                      <m:r>
                        <w:rPr>
                          <w:rFonts w:ascii="Cambria Math" w:hAnsi="Cambria Math"/>
                          <w:sz w:val="20"/>
                        </w:rPr>
                        <m:t>survival</m:t>
                      </m:r>
                    </m:e>
                  </m:d>
                </m:sub>
              </m:sSub>
              <m:r>
                <w:rPr>
                  <w:rFonts w:ascii="Cambria Math" w:hAnsi="Cambria Math"/>
                  <w:sz w:val="20"/>
                </w:rPr>
                <m:t>*</m:t>
              </m:r>
              <m:sSup>
                <m:sSupPr>
                  <m:ctrlPr>
                    <w:rPr>
                      <w:rFonts w:ascii="Cambria Math" w:hAnsi="Cambria Math"/>
                      <w:i/>
                      <w:sz w:val="20"/>
                    </w:rPr>
                  </m:ctrlPr>
                </m:sSupPr>
                <m:e>
                  <m:sSubSup>
                    <m:sSubSupPr>
                      <m:ctrlPr>
                        <w:rPr>
                          <w:rFonts w:ascii="Cambria Math" w:hAnsi="Cambria Math"/>
                          <w:i/>
                          <w:sz w:val="20"/>
                        </w:rPr>
                      </m:ctrlPr>
                    </m:sSubSupPr>
                    <m:e>
                      <m:r>
                        <w:rPr>
                          <w:rFonts w:ascii="Cambria Math" w:hAnsi="Cambria Math" w:hint="eastAsia"/>
                          <w:sz w:val="20"/>
                        </w:rPr>
                        <m:t>S</m:t>
                      </m:r>
                    </m:e>
                    <m:sub>
                      <m:r>
                        <w:rPr>
                          <w:rFonts w:ascii="Cambria Math" w:hAnsi="Cambria Math" w:hint="eastAsia"/>
                          <w:sz w:val="20"/>
                        </w:rPr>
                        <m:t>(</m:t>
                      </m:r>
                      <m:r>
                        <w:rPr>
                          <w:rFonts w:ascii="Cambria Math" w:hAnsi="Cambria Math" w:hint="eastAsia"/>
                          <w:sz w:val="20"/>
                        </w:rPr>
                        <m:t>body</m:t>
                      </m:r>
                      <m:r>
                        <w:rPr>
                          <w:rFonts w:ascii="Cambria Math" w:hAnsi="Cambria Math"/>
                          <w:sz w:val="20"/>
                        </w:rPr>
                        <m:t xml:space="preserve"> length)</m:t>
                      </m:r>
                    </m:sub>
                    <m:sup>
                      <m:r>
                        <w:rPr>
                          <w:rFonts w:ascii="Cambria Math" w:hAnsi="Cambria Math"/>
                          <w:sz w:val="20"/>
                        </w:rPr>
                        <m:t>2</m:t>
                      </m:r>
                    </m:sup>
                  </m:sSubSup>
                </m:e>
                <m:sup>
                  <m:ctrlPr>
                    <w:rPr>
                      <w:rFonts w:ascii="Cambria Math" w:hAnsi="Cambria Math" w:hint="eastAsia"/>
                      <w:i/>
                      <w:sz w:val="20"/>
                    </w:rPr>
                  </m:ctrlPr>
                </m:sup>
              </m:sSup>
            </m:e>
          </m:d>
          <m:r>
            <w:rPr>
              <w:rFonts w:ascii="Cambria Math" w:hAnsi="Cambria Math"/>
              <w:sz w:val="20"/>
            </w:rPr>
            <m:t>/1000</m:t>
          </m:r>
        </m:oMath>
      </m:oMathPara>
      <w:bookmarkEnd w:id="0"/>
      <w:bookmarkEnd w:id="1"/>
    </w:p>
    <w:p w14:paraId="4FB176E6" w14:textId="6DEEE368" w:rsidR="00C11338" w:rsidRDefault="003F3696" w:rsidP="0027578B">
      <w:pPr>
        <w:rPr>
          <w:sz w:val="20"/>
        </w:rPr>
      </w:pPr>
      <m:oMathPara>
        <m:oMath>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hint="eastAsia"/>
                      <w:sz w:val="20"/>
                    </w:rPr>
                    <m:t>T</m:t>
                  </m:r>
                </m:e>
                <m:sub>
                  <m:d>
                    <m:dPr>
                      <m:ctrlPr>
                        <w:rPr>
                          <w:rFonts w:ascii="Cambria Math" w:hAnsi="Cambria Math"/>
                          <w:i/>
                          <w:sz w:val="20"/>
                        </w:rPr>
                      </m:ctrlPr>
                    </m:dPr>
                    <m:e>
                      <m:r>
                        <w:rPr>
                          <w:rFonts w:ascii="Cambria Math" w:hAnsi="Cambria Math"/>
                          <w:sz w:val="20"/>
                        </w:rPr>
                        <m:t>survival</m:t>
                      </m:r>
                    </m:e>
                  </m:d>
                </m:sub>
              </m:sSub>
              <m:r>
                <w:rPr>
                  <w:rFonts w:ascii="Cambria Math" w:hAnsi="Cambria Math"/>
                  <w:sz w:val="20"/>
                </w:rPr>
                <m:t>+</m:t>
              </m:r>
              <m:sSubSup>
                <m:sSubSupPr>
                  <m:ctrlPr>
                    <w:rPr>
                      <w:rFonts w:ascii="Cambria Math" w:hAnsi="Cambria Math"/>
                      <w:i/>
                      <w:sz w:val="20"/>
                    </w:rPr>
                  </m:ctrlPr>
                </m:sSubSupPr>
                <m:e>
                  <m:r>
                    <w:rPr>
                      <w:rFonts w:ascii="Cambria Math" w:hAnsi="Cambria Math" w:hint="eastAsia"/>
                      <w:sz w:val="20"/>
                    </w:rPr>
                    <m:t>S</m:t>
                  </m:r>
                </m:e>
                <m:sub>
                  <m:r>
                    <w:rPr>
                      <w:rFonts w:ascii="Cambria Math" w:hAnsi="Cambria Math" w:hint="eastAsia"/>
                      <w:sz w:val="20"/>
                    </w:rPr>
                    <m:t>(</m:t>
                  </m:r>
                  <m:r>
                    <w:rPr>
                      <w:rFonts w:ascii="Cambria Math" w:hAnsi="Cambria Math" w:hint="eastAsia"/>
                      <w:sz w:val="20"/>
                    </w:rPr>
                    <m:t>body</m:t>
                  </m:r>
                  <m:r>
                    <w:rPr>
                      <w:rFonts w:ascii="Cambria Math" w:hAnsi="Cambria Math"/>
                      <w:sz w:val="20"/>
                    </w:rPr>
                    <m:t xml:space="preserve"> length)</m:t>
                  </m:r>
                </m:sub>
                <m:sup/>
              </m:sSubSup>
              <m:r>
                <w:rPr>
                  <w:rFonts w:ascii="Cambria Math" w:hAnsi="Cambria Math"/>
                  <w:sz w:val="20"/>
                </w:rPr>
                <m:t>*100</m:t>
              </m:r>
            </m:e>
          </m:d>
        </m:oMath>
      </m:oMathPara>
    </w:p>
    <w:p w14:paraId="245849C0" w14:textId="77777777" w:rsidR="00C11338" w:rsidRDefault="00C11338" w:rsidP="0027578B"/>
    <w:p w14:paraId="008693FE" w14:textId="77777777" w:rsidR="004E22AC" w:rsidRPr="004E22AC" w:rsidRDefault="004E22AC" w:rsidP="0027578B">
      <w:proofErr w:type="spellStart"/>
      <w:r>
        <w:t>Sbody</w:t>
      </w:r>
      <w:proofErr w:type="spellEnd"/>
      <w:r>
        <w:t xml:space="preserve"> T age </w:t>
      </w:r>
    </w:p>
    <w:p w14:paraId="45E82AFA" w14:textId="77777777" w:rsidR="00D66FCE" w:rsidRDefault="00D66FCE" w:rsidP="0027578B"/>
    <w:p w14:paraId="76C59007" w14:textId="77777777" w:rsidR="00D66FCE" w:rsidRDefault="00D66FCE" w:rsidP="0027578B"/>
    <w:p w14:paraId="14335A20" w14:textId="77777777" w:rsidR="00D66FCE" w:rsidRDefault="00D66FCE" w:rsidP="0027578B"/>
    <w:p w14:paraId="11154197" w14:textId="77777777" w:rsidR="00D66FCE" w:rsidRDefault="00D66FCE" w:rsidP="0027578B"/>
    <w:p w14:paraId="7781E7AA" w14:textId="77777777" w:rsidR="00D66FCE" w:rsidRDefault="00D66FCE" w:rsidP="0027578B"/>
    <w:p w14:paraId="4DA14C3C" w14:textId="77777777" w:rsidR="00D66FCE" w:rsidRDefault="00D66FCE" w:rsidP="0027578B"/>
    <w:p w14:paraId="3FF66DCB" w14:textId="77777777" w:rsidR="00D66FCE" w:rsidRDefault="00D66FCE" w:rsidP="0027578B"/>
    <w:p w14:paraId="6BDECFF9" w14:textId="77777777" w:rsidR="00D66FCE" w:rsidRDefault="00D66FCE" w:rsidP="0027578B"/>
    <w:p w14:paraId="5DDD6B62" w14:textId="77777777" w:rsidR="00D66FCE" w:rsidRDefault="00D66FCE" w:rsidP="0027578B"/>
    <w:p w14:paraId="126D660C" w14:textId="77777777" w:rsidR="00D66FCE" w:rsidRDefault="00D66FCE" w:rsidP="0027578B"/>
    <w:p w14:paraId="09F08CDD" w14:textId="77777777" w:rsidR="00D66FCE" w:rsidRDefault="00D66FCE" w:rsidP="0027578B"/>
    <w:p w14:paraId="6C58BE18" w14:textId="77777777" w:rsidR="00D66FCE" w:rsidRDefault="00D66FCE" w:rsidP="0027578B"/>
    <w:p w14:paraId="23818752" w14:textId="77777777" w:rsidR="00D66FCE" w:rsidRDefault="00D66FCE" w:rsidP="0027578B"/>
    <w:p w14:paraId="3B311E25" w14:textId="77777777" w:rsidR="00D66FCE" w:rsidRPr="00D66FCE" w:rsidRDefault="00D66FCE" w:rsidP="0027578B">
      <w:pPr>
        <w:rPr>
          <w:sz w:val="22"/>
        </w:rPr>
      </w:pPr>
    </w:p>
    <w:p w14:paraId="665E449C" w14:textId="77777777" w:rsidR="00D66FCE" w:rsidRDefault="00D66FCE" w:rsidP="0027578B"/>
    <w:p w14:paraId="497B0656" w14:textId="77777777" w:rsidR="00D66FCE" w:rsidRDefault="00D66FCE" w:rsidP="0027578B"/>
    <w:p w14:paraId="0FAF0024" w14:textId="77777777" w:rsidR="00D66FCE" w:rsidRDefault="00D66FCE" w:rsidP="0027578B"/>
    <w:p w14:paraId="47A511F6" w14:textId="77777777" w:rsidR="00D66FCE" w:rsidRDefault="00D66FCE" w:rsidP="0027578B"/>
    <w:p w14:paraId="22AEDCA4" w14:textId="77777777" w:rsidR="00D66FCE" w:rsidRDefault="00D66FCE" w:rsidP="0027578B"/>
    <w:p w14:paraId="295343FD" w14:textId="77777777" w:rsidR="00D66FCE" w:rsidRDefault="00D66FCE" w:rsidP="0027578B"/>
    <w:p w14:paraId="7A641487" w14:textId="77777777" w:rsidR="00D66FCE" w:rsidRDefault="00215C05" w:rsidP="0027578B">
      <w:pPr>
        <w:rPr>
          <w:b/>
          <w:sz w:val="28"/>
          <w:szCs w:val="24"/>
        </w:rPr>
      </w:pPr>
      <w:r>
        <w:rPr>
          <w:b/>
          <w:sz w:val="28"/>
          <w:szCs w:val="24"/>
        </w:rPr>
        <w:t>-</w:t>
      </w:r>
      <w:r w:rsidR="00D66FCE" w:rsidRPr="00D66FCE">
        <w:rPr>
          <w:b/>
          <w:sz w:val="28"/>
          <w:szCs w:val="24"/>
        </w:rPr>
        <w:t>Abstract</w:t>
      </w:r>
    </w:p>
    <w:p w14:paraId="6C747427" w14:textId="77777777" w:rsidR="000C3AF7" w:rsidRDefault="000C3AF7" w:rsidP="0027578B">
      <w:pPr>
        <w:rPr>
          <w:b/>
          <w:sz w:val="28"/>
          <w:szCs w:val="24"/>
        </w:rPr>
      </w:pPr>
    </w:p>
    <w:p w14:paraId="4A98F8C6" w14:textId="77777777" w:rsidR="000C3AF7" w:rsidRDefault="000C3AF7" w:rsidP="0027578B">
      <w:pPr>
        <w:rPr>
          <w:sz w:val="20"/>
          <w:szCs w:val="24"/>
        </w:rPr>
      </w:pPr>
      <w:r w:rsidRPr="000C3AF7">
        <w:rPr>
          <w:sz w:val="20"/>
          <w:szCs w:val="24"/>
        </w:rPr>
        <w:t>Genetic Algorithm (GA)</w:t>
      </w:r>
    </w:p>
    <w:p w14:paraId="698CA077" w14:textId="77777777" w:rsidR="000C3AF7" w:rsidRPr="000C3AF7" w:rsidRDefault="000C3AF7" w:rsidP="0027578B">
      <w:pPr>
        <w:rPr>
          <w:sz w:val="20"/>
          <w:szCs w:val="24"/>
        </w:rPr>
      </w:pPr>
    </w:p>
    <w:p w14:paraId="52F4DB95" w14:textId="77777777" w:rsidR="00D66FCE" w:rsidRDefault="00215C05" w:rsidP="0027578B">
      <w:pPr>
        <w:rPr>
          <w:b/>
          <w:sz w:val="28"/>
          <w:szCs w:val="24"/>
        </w:rPr>
      </w:pPr>
      <w:r>
        <w:rPr>
          <w:b/>
          <w:sz w:val="28"/>
          <w:szCs w:val="24"/>
        </w:rPr>
        <w:t>-</w:t>
      </w:r>
      <w:r w:rsidR="00D66FCE" w:rsidRPr="00D66FCE">
        <w:rPr>
          <w:b/>
          <w:sz w:val="28"/>
          <w:szCs w:val="24"/>
        </w:rPr>
        <w:t>Introduction</w:t>
      </w:r>
    </w:p>
    <w:p w14:paraId="1698C19E" w14:textId="77777777" w:rsidR="001E7A23" w:rsidRDefault="001E7A23" w:rsidP="0027578B">
      <w:pPr>
        <w:rPr>
          <w:b/>
          <w:sz w:val="28"/>
          <w:szCs w:val="24"/>
        </w:rPr>
      </w:pPr>
    </w:p>
    <w:p w14:paraId="7D487FBE" w14:textId="77777777" w:rsidR="001E7A23" w:rsidRPr="005D3BC3" w:rsidRDefault="001E7A23" w:rsidP="001E7A23">
      <w:pPr>
        <w:rPr>
          <w:sz w:val="20"/>
          <w:szCs w:val="24"/>
        </w:rPr>
      </w:pPr>
      <w:r w:rsidRPr="005D3BC3">
        <w:rPr>
          <w:sz w:val="20"/>
          <w:szCs w:val="24"/>
        </w:rPr>
        <w:t>The genetic algorithm models the genetic process that gives rise to evolution. In particular, it models biological reproduction, where both parents give some genetic information to their children. Hence, children have similarities with their parents, and there is lots of genetic inheritance. However, there are also random mutations, caused by copying errors when the chromosome material is reproduced, which means that some things do change over time. Real genetics is obviously a lot more complicated than this, but we are taking only the things that we want for our model.</w:t>
      </w:r>
    </w:p>
    <w:p w14:paraId="6159A8D0" w14:textId="77777777" w:rsidR="001E7A23" w:rsidRDefault="001E7A23" w:rsidP="0027578B">
      <w:pPr>
        <w:rPr>
          <w:b/>
          <w:sz w:val="28"/>
          <w:szCs w:val="24"/>
        </w:rPr>
      </w:pPr>
    </w:p>
    <w:p w14:paraId="47AE1917" w14:textId="77777777" w:rsidR="00177F44" w:rsidRPr="00177F44" w:rsidRDefault="00177F44" w:rsidP="0027578B">
      <w:pPr>
        <w:rPr>
          <w:sz w:val="20"/>
          <w:szCs w:val="24"/>
        </w:rPr>
      </w:pPr>
      <w:r w:rsidRPr="00177F44">
        <w:rPr>
          <w:sz w:val="20"/>
          <w:szCs w:val="24"/>
        </w:rPr>
        <w:t>The player controls a dot, square, or object on a bordered plane. As it moves forward, it leaves a trail behind, resembling a moving snake. In some games, the end of the trail is in a fixed position, so the snake continually gets longer as it moves. In another common scheme, the snake has a specific length, so there is a moving tail a fixed number of units away from the head. The player loses when the snake runs into the screen border, a trail or other obstacle, or itself.</w:t>
      </w:r>
      <w:r w:rsidR="005D568A">
        <w:rPr>
          <w:sz w:val="20"/>
          <w:szCs w:val="24"/>
        </w:rPr>
        <w:t xml:space="preserve"> []</w:t>
      </w:r>
    </w:p>
    <w:p w14:paraId="7D0565E9" w14:textId="77777777" w:rsidR="00177F44" w:rsidRPr="00D66FCE" w:rsidRDefault="00177F44" w:rsidP="0027578B">
      <w:pPr>
        <w:rPr>
          <w:b/>
          <w:sz w:val="28"/>
          <w:szCs w:val="24"/>
        </w:rPr>
      </w:pPr>
    </w:p>
    <w:p w14:paraId="5323A4B0" w14:textId="77777777" w:rsidR="00D66FCE" w:rsidRDefault="00215C05" w:rsidP="0027578B">
      <w:pPr>
        <w:rPr>
          <w:b/>
          <w:sz w:val="28"/>
          <w:szCs w:val="24"/>
        </w:rPr>
      </w:pPr>
      <w:r>
        <w:rPr>
          <w:b/>
          <w:sz w:val="28"/>
          <w:szCs w:val="24"/>
        </w:rPr>
        <w:t>-</w:t>
      </w:r>
      <w:r w:rsidR="00D66FCE" w:rsidRPr="00D66FCE">
        <w:rPr>
          <w:b/>
          <w:sz w:val="28"/>
          <w:szCs w:val="24"/>
        </w:rPr>
        <w:t>Source Code and Algorithm</w:t>
      </w:r>
    </w:p>
    <w:p w14:paraId="1971D652" w14:textId="77777777" w:rsidR="00D66FCE" w:rsidRDefault="00D66FCE" w:rsidP="0027578B">
      <w:pPr>
        <w:rPr>
          <w:b/>
          <w:sz w:val="28"/>
          <w:szCs w:val="24"/>
        </w:rPr>
      </w:pPr>
    </w:p>
    <w:p w14:paraId="3F37CE39" w14:textId="77777777" w:rsidR="00D66FCE" w:rsidRPr="00C80515" w:rsidRDefault="00C65EFE" w:rsidP="0027578B">
      <w:pPr>
        <w:rPr>
          <w:b/>
          <w:szCs w:val="24"/>
        </w:rPr>
      </w:pPr>
      <w:r w:rsidRPr="00C80515">
        <w:rPr>
          <w:b/>
          <w:szCs w:val="24"/>
        </w:rPr>
        <w:t>Start-up Code</w:t>
      </w:r>
      <w:r>
        <w:rPr>
          <w:b/>
          <w:szCs w:val="24"/>
        </w:rPr>
        <w:t xml:space="preserve"> and </w:t>
      </w:r>
      <w:r w:rsidR="00B8168A">
        <w:rPr>
          <w:b/>
          <w:szCs w:val="24"/>
        </w:rPr>
        <w:t>Algorithm Introduction</w:t>
      </w:r>
      <w:r w:rsidR="00443CBC">
        <w:rPr>
          <w:b/>
          <w:szCs w:val="24"/>
        </w:rPr>
        <w:t xml:space="preserve"> </w:t>
      </w:r>
    </w:p>
    <w:p w14:paraId="5AEF30A7" w14:textId="77777777" w:rsidR="00BF748B" w:rsidRDefault="00BF748B" w:rsidP="0027578B">
      <w:pPr>
        <w:rPr>
          <w:szCs w:val="24"/>
        </w:rPr>
      </w:pPr>
    </w:p>
    <w:p w14:paraId="252A6F9B" w14:textId="77777777" w:rsidR="00C66C0D" w:rsidRDefault="00C66C0D" w:rsidP="00C66C0D">
      <w:pPr>
        <w:rPr>
          <w:sz w:val="20"/>
          <w:szCs w:val="24"/>
        </w:rPr>
      </w:pPr>
      <w:r>
        <w:rPr>
          <w:sz w:val="20"/>
          <w:szCs w:val="24"/>
        </w:rPr>
        <w:t xml:space="preserve">In order to start up project quickly and focus on training snake neural network with GA implementations, we have utilise an open source project from </w:t>
      </w:r>
      <w:hyperlink r:id="rId8" w:history="1">
        <w:r w:rsidRPr="009267B4">
          <w:rPr>
            <w:rStyle w:val="a4"/>
            <w:sz w:val="20"/>
            <w:szCs w:val="24"/>
          </w:rPr>
          <w:t>https://github.com/valentinmace/snake</w:t>
        </w:r>
      </w:hyperlink>
      <w:r>
        <w:rPr>
          <w:sz w:val="20"/>
          <w:szCs w:val="24"/>
        </w:rPr>
        <w:t xml:space="preserve"> as our start up code</w:t>
      </w:r>
      <w:r w:rsidR="00B63243">
        <w:rPr>
          <w:sz w:val="20"/>
          <w:szCs w:val="24"/>
        </w:rPr>
        <w:t xml:space="preserve"> []</w:t>
      </w:r>
      <w:r w:rsidR="009D1103">
        <w:rPr>
          <w:sz w:val="20"/>
          <w:szCs w:val="24"/>
        </w:rPr>
        <w:t>, which</w:t>
      </w:r>
      <w:r>
        <w:rPr>
          <w:sz w:val="20"/>
          <w:szCs w:val="24"/>
        </w:rPr>
        <w:t xml:space="preserve"> has a playable snake game, neural network module, genetic algorithm module and game interface. However, this code has some potential bugs that not compatible with version, mistakes and lack of documentation. After some testing and code interpretations, we have fixed programme bugs, and improved user interfaces and GA algorithm efficiency. </w:t>
      </w:r>
    </w:p>
    <w:p w14:paraId="6808473A" w14:textId="77777777" w:rsidR="00C66C0D" w:rsidRDefault="00C66C0D" w:rsidP="0027578B">
      <w:pPr>
        <w:rPr>
          <w:szCs w:val="24"/>
        </w:rPr>
      </w:pPr>
    </w:p>
    <w:p w14:paraId="20A16592" w14:textId="77777777" w:rsidR="008B4218" w:rsidRDefault="00C53119" w:rsidP="0027578B">
      <w:pPr>
        <w:rPr>
          <w:sz w:val="20"/>
          <w:szCs w:val="24"/>
        </w:rPr>
      </w:pPr>
      <w:r w:rsidRPr="00D22EF1">
        <w:rPr>
          <w:sz w:val="20"/>
          <w:szCs w:val="24"/>
        </w:rPr>
        <w:t xml:space="preserve">In our project, we will </w:t>
      </w:r>
      <w:r w:rsidR="00E65B87" w:rsidRPr="00D22EF1">
        <w:rPr>
          <w:sz w:val="20"/>
          <w:szCs w:val="24"/>
        </w:rPr>
        <w:t>utilise neural network to model the snake game</w:t>
      </w:r>
      <w:r w:rsidR="00523EFB">
        <w:rPr>
          <w:sz w:val="20"/>
          <w:szCs w:val="24"/>
        </w:rPr>
        <w:t xml:space="preserve"> </w:t>
      </w:r>
      <w:r w:rsidR="00B379EE">
        <w:rPr>
          <w:sz w:val="20"/>
          <w:szCs w:val="24"/>
        </w:rPr>
        <w:t xml:space="preserve">by evaluating its fitness function which is the combination of snake’s body length and survival time. </w:t>
      </w:r>
      <w:r w:rsidR="00D22EF1" w:rsidRPr="00D22EF1">
        <w:rPr>
          <w:sz w:val="20"/>
          <w:szCs w:val="24"/>
        </w:rPr>
        <w:t xml:space="preserve">The GA will be applied </w:t>
      </w:r>
      <w:r w:rsidR="00221211">
        <w:rPr>
          <w:sz w:val="20"/>
          <w:szCs w:val="24"/>
        </w:rPr>
        <w:t>to</w:t>
      </w:r>
      <w:r w:rsidR="00D22EF1" w:rsidRPr="00D22EF1">
        <w:rPr>
          <w:sz w:val="20"/>
          <w:szCs w:val="24"/>
        </w:rPr>
        <w:t xml:space="preserve"> </w:t>
      </w:r>
      <w:r w:rsidR="00221211" w:rsidRPr="00D22EF1">
        <w:rPr>
          <w:sz w:val="20"/>
          <w:szCs w:val="24"/>
        </w:rPr>
        <w:t xml:space="preserve">snake games </w:t>
      </w:r>
      <w:r w:rsidR="00D22EF1" w:rsidRPr="00D22EF1">
        <w:rPr>
          <w:sz w:val="20"/>
          <w:szCs w:val="24"/>
        </w:rPr>
        <w:t>neural networks for</w:t>
      </w:r>
      <w:r w:rsidR="00221211">
        <w:rPr>
          <w:sz w:val="20"/>
          <w:szCs w:val="24"/>
        </w:rPr>
        <w:t xml:space="preserve"> evolving through crossover and mutation of networks in population pool</w:t>
      </w:r>
      <w:r w:rsidR="008B4218">
        <w:rPr>
          <w:sz w:val="20"/>
          <w:szCs w:val="24"/>
        </w:rPr>
        <w:t>, in order to select network with best fitness in each generation.</w:t>
      </w:r>
    </w:p>
    <w:p w14:paraId="6AC26249" w14:textId="77777777" w:rsidR="000947B4" w:rsidRDefault="000947B4" w:rsidP="0027578B">
      <w:pPr>
        <w:rPr>
          <w:sz w:val="20"/>
          <w:szCs w:val="24"/>
        </w:rPr>
      </w:pPr>
    </w:p>
    <w:p w14:paraId="3E4178F7" w14:textId="77777777" w:rsidR="00B14715" w:rsidRPr="00D22EF1" w:rsidRDefault="00B14715" w:rsidP="0027578B">
      <w:pPr>
        <w:rPr>
          <w:sz w:val="20"/>
          <w:szCs w:val="24"/>
        </w:rPr>
      </w:pPr>
      <w:r w:rsidRPr="00D22EF1">
        <w:rPr>
          <w:sz w:val="20"/>
          <w:szCs w:val="24"/>
        </w:rPr>
        <w:t xml:space="preserve">Each snake has a neural network, which is an input layer of 21 neurons, 1 hidden layers of 16 neurons, and one output layer of 3 neurons. </w:t>
      </w:r>
    </w:p>
    <w:p w14:paraId="70CA6B87" w14:textId="77777777" w:rsidR="00B14715" w:rsidRDefault="00B14715" w:rsidP="0027578B">
      <w:pPr>
        <w:rPr>
          <w:szCs w:val="24"/>
        </w:rPr>
      </w:pPr>
    </w:p>
    <w:p w14:paraId="208C050B" w14:textId="77777777" w:rsidR="00ED065F" w:rsidRDefault="007025A2" w:rsidP="0027578B">
      <w:pPr>
        <w:rPr>
          <w:sz w:val="20"/>
          <w:szCs w:val="24"/>
        </w:rPr>
      </w:pPr>
      <w:r>
        <w:rPr>
          <w:sz w:val="20"/>
          <w:szCs w:val="24"/>
        </w:rPr>
        <w:t>In accordance with</w:t>
      </w:r>
      <w:r w:rsidR="00ED065F" w:rsidRPr="00ED065F">
        <w:rPr>
          <w:sz w:val="20"/>
          <w:szCs w:val="24"/>
        </w:rPr>
        <w:t xml:space="preserve"> the input layer, the snake can see 7 directions which is front, front left, front right, left, right, back left and back right. In each of these directions, the snake looks for 3 things, which are distance to the food in the map, distance to the wall and distance to its own body from the snake’s head.</w:t>
      </w:r>
      <w:r w:rsidR="000E2C2E">
        <w:rPr>
          <w:sz w:val="20"/>
          <w:szCs w:val="24"/>
        </w:rPr>
        <w:t xml:space="preserve"> In the output </w:t>
      </w:r>
      <w:r w:rsidR="004759D4">
        <w:rPr>
          <w:sz w:val="20"/>
          <w:szCs w:val="24"/>
        </w:rPr>
        <w:t>layer,</w:t>
      </w:r>
      <w:r w:rsidR="000E2C2E">
        <w:rPr>
          <w:sz w:val="20"/>
          <w:szCs w:val="24"/>
        </w:rPr>
        <w:t xml:space="preserve"> the 3 outputs are snake move forward, turn left and turn right.</w:t>
      </w:r>
    </w:p>
    <w:p w14:paraId="36AA3929" w14:textId="77777777" w:rsidR="00A1487E" w:rsidRDefault="00A1487E" w:rsidP="0027578B">
      <w:pPr>
        <w:rPr>
          <w:sz w:val="20"/>
          <w:szCs w:val="24"/>
        </w:rPr>
      </w:pPr>
    </w:p>
    <w:p w14:paraId="3B5F9C48" w14:textId="77777777" w:rsidR="005F77D9" w:rsidRDefault="00A1487E" w:rsidP="005F77D9">
      <w:pPr>
        <w:rPr>
          <w:sz w:val="20"/>
          <w:szCs w:val="24"/>
        </w:rPr>
      </w:pPr>
      <w:r>
        <w:rPr>
          <w:sz w:val="20"/>
          <w:szCs w:val="24"/>
        </w:rPr>
        <w:t xml:space="preserve">There are </w:t>
      </w:r>
      <w:r w:rsidR="00B8597F">
        <w:rPr>
          <w:sz w:val="20"/>
          <w:szCs w:val="24"/>
        </w:rPr>
        <w:t>1000</w:t>
      </w:r>
      <w:r>
        <w:rPr>
          <w:sz w:val="20"/>
          <w:szCs w:val="24"/>
        </w:rPr>
        <w:t xml:space="preserve"> population (</w:t>
      </w:r>
      <w:r w:rsidR="00B8597F">
        <w:rPr>
          <w:sz w:val="20"/>
          <w:szCs w:val="24"/>
        </w:rPr>
        <w:t xml:space="preserve">this figure can also be defined by </w:t>
      </w:r>
      <w:r w:rsidR="009C32F0">
        <w:rPr>
          <w:sz w:val="20"/>
          <w:szCs w:val="24"/>
        </w:rPr>
        <w:t>user)</w:t>
      </w:r>
      <w:r>
        <w:rPr>
          <w:sz w:val="20"/>
          <w:szCs w:val="24"/>
        </w:rPr>
        <w:t xml:space="preserve"> of snakes created </w:t>
      </w:r>
      <w:r w:rsidR="005C5301">
        <w:rPr>
          <w:sz w:val="20"/>
          <w:szCs w:val="24"/>
        </w:rPr>
        <w:t>in each generation. All of the neural networks for each snake are r</w:t>
      </w:r>
      <w:r w:rsidR="005E2E25">
        <w:rPr>
          <w:sz w:val="20"/>
          <w:szCs w:val="24"/>
        </w:rPr>
        <w:t>andomly initi</w:t>
      </w:r>
      <w:r w:rsidR="00EA204D">
        <w:rPr>
          <w:sz w:val="20"/>
          <w:szCs w:val="24"/>
        </w:rPr>
        <w:t xml:space="preserve">alised in the first generation. </w:t>
      </w:r>
      <w:r w:rsidR="00053F78">
        <w:rPr>
          <w:sz w:val="20"/>
          <w:szCs w:val="24"/>
        </w:rPr>
        <w:t>Once</w:t>
      </w:r>
      <w:r w:rsidR="00EA204D">
        <w:rPr>
          <w:sz w:val="20"/>
          <w:szCs w:val="24"/>
        </w:rPr>
        <w:t xml:space="preserve"> the entire population is dead which means each snake game ends, each of the snakes will be calculated for a score based on its fitness function.</w:t>
      </w:r>
      <w:r w:rsidR="00B8597F">
        <w:rPr>
          <w:sz w:val="20"/>
          <w:szCs w:val="24"/>
        </w:rPr>
        <w:t xml:space="preserve"> The better snakes will be selected for reproduction </w:t>
      </w:r>
      <w:r w:rsidR="00EE58FC">
        <w:rPr>
          <w:sz w:val="20"/>
          <w:szCs w:val="24"/>
        </w:rPr>
        <w:t xml:space="preserve">to the next generation </w:t>
      </w:r>
      <w:r w:rsidR="00B8597F">
        <w:rPr>
          <w:sz w:val="20"/>
          <w:szCs w:val="24"/>
        </w:rPr>
        <w:t>through crossover and mutation based on these fitness scores.</w:t>
      </w:r>
      <w:r w:rsidR="00EA204D">
        <w:rPr>
          <w:sz w:val="20"/>
          <w:szCs w:val="24"/>
        </w:rPr>
        <w:t xml:space="preserve"> </w:t>
      </w:r>
      <w:r w:rsidR="005F77D9">
        <w:rPr>
          <w:sz w:val="20"/>
          <w:szCs w:val="24"/>
        </w:rPr>
        <w:t xml:space="preserve"> </w:t>
      </w:r>
    </w:p>
    <w:p w14:paraId="5DFB4D72" w14:textId="77777777" w:rsidR="005F77D9" w:rsidRDefault="005F77D9" w:rsidP="005F77D9">
      <w:pPr>
        <w:rPr>
          <w:sz w:val="20"/>
          <w:szCs w:val="24"/>
        </w:rPr>
      </w:pPr>
    </w:p>
    <w:p w14:paraId="0CD6FFB6" w14:textId="77777777" w:rsidR="00053F78" w:rsidRDefault="004F7043" w:rsidP="0027578B">
      <w:pPr>
        <w:rPr>
          <w:sz w:val="20"/>
          <w:szCs w:val="24"/>
        </w:rPr>
      </w:pPr>
      <w:r w:rsidRPr="00EE0A95">
        <w:rPr>
          <w:sz w:val="20"/>
          <w:szCs w:val="24"/>
        </w:rPr>
        <w:t xml:space="preserve">When two snakes </w:t>
      </w:r>
      <w:r>
        <w:rPr>
          <w:sz w:val="20"/>
          <w:szCs w:val="24"/>
        </w:rPr>
        <w:t xml:space="preserve">neural network </w:t>
      </w:r>
      <w:r w:rsidRPr="00EE0A95">
        <w:rPr>
          <w:sz w:val="20"/>
          <w:szCs w:val="24"/>
        </w:rPr>
        <w:t xml:space="preserve">are selected for </w:t>
      </w:r>
      <w:r>
        <w:rPr>
          <w:sz w:val="20"/>
          <w:szCs w:val="24"/>
        </w:rPr>
        <w:t>crossover</w:t>
      </w:r>
      <w:r w:rsidRPr="00EE0A95">
        <w:rPr>
          <w:sz w:val="20"/>
          <w:szCs w:val="24"/>
        </w:rPr>
        <w:t>,</w:t>
      </w:r>
      <w:r>
        <w:rPr>
          <w:sz w:val="20"/>
          <w:szCs w:val="24"/>
        </w:rPr>
        <w:t xml:space="preserve"> one of network components </w:t>
      </w:r>
      <w:r w:rsidR="00FC7E7E">
        <w:rPr>
          <w:sz w:val="20"/>
          <w:szCs w:val="24"/>
        </w:rPr>
        <w:t>(that could be neuron connections or neurons on hidden layer)</w:t>
      </w:r>
      <w:r w:rsidR="00C968FC">
        <w:rPr>
          <w:sz w:val="20"/>
          <w:szCs w:val="24"/>
        </w:rPr>
        <w:t xml:space="preserve"> </w:t>
      </w:r>
      <w:r>
        <w:rPr>
          <w:sz w:val="20"/>
          <w:szCs w:val="24"/>
        </w:rPr>
        <w:t>will be crossed with each other, which means part of one parent network is mixed with part of another parent network resulting a new child network.</w:t>
      </w:r>
      <w:r w:rsidR="00944F0C">
        <w:rPr>
          <w:sz w:val="20"/>
          <w:szCs w:val="24"/>
        </w:rPr>
        <w:t xml:space="preserve"> Some of the snake neural network will also be selected for mutation as pe</w:t>
      </w:r>
      <w:r w:rsidR="00FC7E7E">
        <w:rPr>
          <w:sz w:val="20"/>
          <w:szCs w:val="24"/>
        </w:rPr>
        <w:t xml:space="preserve">r the pre-defined mutation rate, that </w:t>
      </w:r>
      <w:r w:rsidR="00E97F58">
        <w:rPr>
          <w:sz w:val="20"/>
          <w:szCs w:val="24"/>
        </w:rPr>
        <w:t>one of network components will be replaced with another random number.</w:t>
      </w:r>
      <w:r w:rsidR="005F77D9" w:rsidRPr="005F77D9">
        <w:rPr>
          <w:sz w:val="20"/>
          <w:szCs w:val="24"/>
        </w:rPr>
        <w:t xml:space="preserve"> </w:t>
      </w:r>
      <w:r w:rsidR="005F749B">
        <w:rPr>
          <w:sz w:val="20"/>
          <w:szCs w:val="24"/>
        </w:rPr>
        <w:t xml:space="preserve"> </w:t>
      </w:r>
      <w:r w:rsidR="005F77D9">
        <w:rPr>
          <w:sz w:val="20"/>
          <w:szCs w:val="24"/>
        </w:rPr>
        <w:t>Then, this process is repeated for 100 generations (this figure can also be defined by user).</w:t>
      </w:r>
    </w:p>
    <w:p w14:paraId="2F1C8ECF" w14:textId="77777777" w:rsidR="005C5301" w:rsidRDefault="005C5301" w:rsidP="0027578B">
      <w:pPr>
        <w:rPr>
          <w:sz w:val="20"/>
          <w:szCs w:val="24"/>
        </w:rPr>
      </w:pPr>
    </w:p>
    <w:p w14:paraId="759F5CAF" w14:textId="77777777" w:rsidR="00044D05" w:rsidRPr="00A1487E" w:rsidRDefault="00044D05" w:rsidP="0027578B">
      <w:pPr>
        <w:rPr>
          <w:sz w:val="20"/>
          <w:szCs w:val="24"/>
        </w:rPr>
      </w:pPr>
    </w:p>
    <w:p w14:paraId="7DB39C55" w14:textId="77777777" w:rsidR="00D66FCE" w:rsidRDefault="00C80515" w:rsidP="0027578B">
      <w:pPr>
        <w:rPr>
          <w:b/>
          <w:szCs w:val="24"/>
        </w:rPr>
      </w:pPr>
      <w:r w:rsidRPr="00C80515">
        <w:rPr>
          <w:b/>
          <w:szCs w:val="24"/>
        </w:rPr>
        <w:t>File Structure</w:t>
      </w:r>
    </w:p>
    <w:p w14:paraId="6E816555" w14:textId="77777777" w:rsidR="00FD677F" w:rsidRPr="00C80515" w:rsidRDefault="00FD677F" w:rsidP="0027578B">
      <w:pPr>
        <w:rPr>
          <w:b/>
          <w:szCs w:val="24"/>
        </w:rPr>
      </w:pPr>
    </w:p>
    <w:p w14:paraId="751962D7" w14:textId="77777777" w:rsidR="00D74F90" w:rsidRDefault="005555D4" w:rsidP="0027578B">
      <w:pPr>
        <w:rPr>
          <w:sz w:val="20"/>
          <w:szCs w:val="24"/>
        </w:rPr>
      </w:pPr>
      <w:r w:rsidRPr="005555D4">
        <w:rPr>
          <w:sz w:val="20"/>
          <w:szCs w:val="24"/>
        </w:rPr>
        <w:t xml:space="preserve">In this </w:t>
      </w:r>
      <w:r w:rsidR="00CC0737" w:rsidRPr="005555D4">
        <w:rPr>
          <w:sz w:val="20"/>
          <w:szCs w:val="24"/>
        </w:rPr>
        <w:t>project,</w:t>
      </w:r>
      <w:r w:rsidR="00CC0737">
        <w:rPr>
          <w:sz w:val="20"/>
          <w:szCs w:val="24"/>
        </w:rPr>
        <w:t xml:space="preserve"> the source code </w:t>
      </w:r>
      <w:r w:rsidR="00D74F90">
        <w:rPr>
          <w:sz w:val="20"/>
          <w:szCs w:val="24"/>
        </w:rPr>
        <w:t>contains:</w:t>
      </w:r>
    </w:p>
    <w:p w14:paraId="69F1C0C6" w14:textId="77777777" w:rsidR="00D74F90" w:rsidRDefault="00D74F90" w:rsidP="0027578B">
      <w:pPr>
        <w:rPr>
          <w:sz w:val="20"/>
          <w:szCs w:val="24"/>
        </w:rPr>
      </w:pPr>
    </w:p>
    <w:p w14:paraId="7A7D50B4" w14:textId="77777777" w:rsidR="00D74F90" w:rsidRDefault="00D74F90" w:rsidP="0027578B">
      <w:pPr>
        <w:rPr>
          <w:sz w:val="20"/>
          <w:szCs w:val="24"/>
        </w:rPr>
      </w:pPr>
      <w:r>
        <w:rPr>
          <w:sz w:val="20"/>
          <w:szCs w:val="24"/>
        </w:rPr>
        <w:t>-</w:t>
      </w:r>
      <w:r w:rsidR="00CC0737">
        <w:rPr>
          <w:sz w:val="20"/>
          <w:szCs w:val="24"/>
        </w:rPr>
        <w:t>constants.py, main.py, game.py, map.py</w:t>
      </w:r>
      <w:r>
        <w:rPr>
          <w:sz w:val="20"/>
          <w:szCs w:val="24"/>
        </w:rPr>
        <w:t xml:space="preserve"> and snake.py are the playable snake game, </w:t>
      </w:r>
    </w:p>
    <w:p w14:paraId="348E155C" w14:textId="77777777" w:rsidR="00D74F90" w:rsidRDefault="00D74F90" w:rsidP="0027578B">
      <w:pPr>
        <w:rPr>
          <w:sz w:val="20"/>
          <w:szCs w:val="24"/>
        </w:rPr>
      </w:pPr>
      <w:r>
        <w:rPr>
          <w:sz w:val="20"/>
          <w:szCs w:val="24"/>
        </w:rPr>
        <w:t xml:space="preserve">-neural_network.py and genetic_algorithm.py are the AI of snake movement. </w:t>
      </w:r>
    </w:p>
    <w:p w14:paraId="49D62996" w14:textId="77777777" w:rsidR="00C80515" w:rsidRDefault="00D74F90" w:rsidP="0027578B">
      <w:pPr>
        <w:rPr>
          <w:sz w:val="20"/>
          <w:szCs w:val="24"/>
        </w:rPr>
      </w:pPr>
      <w:r>
        <w:rPr>
          <w:sz w:val="20"/>
          <w:szCs w:val="24"/>
        </w:rPr>
        <w:t>-/</w:t>
      </w:r>
      <w:proofErr w:type="spellStart"/>
      <w:r>
        <w:rPr>
          <w:sz w:val="20"/>
          <w:szCs w:val="24"/>
        </w:rPr>
        <w:t>img</w:t>
      </w:r>
      <w:proofErr w:type="spellEnd"/>
      <w:r>
        <w:rPr>
          <w:sz w:val="20"/>
          <w:szCs w:val="24"/>
        </w:rPr>
        <w:t xml:space="preserve"> folder is the snake, food and wall graphics for the game</w:t>
      </w:r>
    </w:p>
    <w:p w14:paraId="38063E0D" w14:textId="77777777" w:rsidR="00D74F90" w:rsidRPr="005555D4" w:rsidRDefault="00D74F90" w:rsidP="0027578B">
      <w:pPr>
        <w:rPr>
          <w:sz w:val="20"/>
          <w:szCs w:val="24"/>
        </w:rPr>
      </w:pPr>
      <w:r>
        <w:rPr>
          <w:sz w:val="20"/>
          <w:szCs w:val="24"/>
        </w:rPr>
        <w:t>-/</w:t>
      </w:r>
      <w:proofErr w:type="spellStart"/>
      <w:r>
        <w:rPr>
          <w:sz w:val="20"/>
          <w:szCs w:val="24"/>
        </w:rPr>
        <w:t>gen_data</w:t>
      </w:r>
      <w:proofErr w:type="spellEnd"/>
      <w:r>
        <w:rPr>
          <w:sz w:val="20"/>
          <w:szCs w:val="24"/>
        </w:rPr>
        <w:t xml:space="preserve"> folder is the saved AI data for each generation of GA.</w:t>
      </w:r>
    </w:p>
    <w:p w14:paraId="62875B67" w14:textId="77777777" w:rsidR="00FD677F" w:rsidRDefault="00FD677F" w:rsidP="0027578B">
      <w:pPr>
        <w:rPr>
          <w:b/>
          <w:sz w:val="28"/>
          <w:szCs w:val="24"/>
        </w:rPr>
      </w:pPr>
    </w:p>
    <w:p w14:paraId="7DCA60B8" w14:textId="77777777" w:rsidR="00C80515" w:rsidRDefault="00C80515" w:rsidP="0027578B">
      <w:pPr>
        <w:rPr>
          <w:b/>
          <w:szCs w:val="24"/>
        </w:rPr>
      </w:pPr>
      <w:r w:rsidRPr="00BF28B3">
        <w:rPr>
          <w:b/>
          <w:i/>
          <w:szCs w:val="24"/>
        </w:rPr>
        <w:t>constants.py</w:t>
      </w:r>
      <w:r w:rsidR="00D765F7">
        <w:rPr>
          <w:b/>
          <w:szCs w:val="24"/>
        </w:rPr>
        <w:t xml:space="preserve"> file</w:t>
      </w:r>
    </w:p>
    <w:p w14:paraId="57ED7F09" w14:textId="77777777" w:rsidR="00BF28B3" w:rsidRPr="00BC1278" w:rsidRDefault="00BF28B3" w:rsidP="00BC1278">
      <w:pPr>
        <w:rPr>
          <w:sz w:val="20"/>
        </w:rPr>
      </w:pPr>
      <w:r w:rsidRPr="00BC1278">
        <w:rPr>
          <w:sz w:val="20"/>
        </w:rPr>
        <w:t xml:space="preserve">The </w:t>
      </w:r>
      <w:r w:rsidRPr="009F7E78">
        <w:rPr>
          <w:i/>
          <w:sz w:val="20"/>
        </w:rPr>
        <w:t>constants.py</w:t>
      </w:r>
      <w:r w:rsidRPr="00BC1278">
        <w:rPr>
          <w:sz w:val="20"/>
        </w:rPr>
        <w:t xml:space="preserve"> file </w:t>
      </w:r>
      <w:r w:rsidR="009F7E78">
        <w:rPr>
          <w:sz w:val="20"/>
        </w:rPr>
        <w:t>defines</w:t>
      </w:r>
      <w:r w:rsidRPr="00BC1278">
        <w:rPr>
          <w:sz w:val="20"/>
        </w:rPr>
        <w:t xml:space="preserve"> all the constant variables for </w:t>
      </w:r>
      <w:r w:rsidR="00BC1278" w:rsidRPr="00BC1278">
        <w:rPr>
          <w:sz w:val="20"/>
        </w:rPr>
        <w:t>the entire program, includes the size of displayed window</w:t>
      </w:r>
      <w:r w:rsidR="00930745">
        <w:rPr>
          <w:sz w:val="20"/>
        </w:rPr>
        <w:t xml:space="preserve"> of the game</w:t>
      </w:r>
      <w:r w:rsidR="00BC1278" w:rsidRPr="00BC1278">
        <w:rPr>
          <w:sz w:val="20"/>
        </w:rPr>
        <w:t xml:space="preserve">, </w:t>
      </w:r>
      <w:r w:rsidR="00E8245D">
        <w:rPr>
          <w:sz w:val="20"/>
        </w:rPr>
        <w:t>objects</w:t>
      </w:r>
      <w:r w:rsidR="00BC1278" w:rsidRPr="00BC1278">
        <w:rPr>
          <w:sz w:val="20"/>
        </w:rPr>
        <w:t xml:space="preserve"> images directory, </w:t>
      </w:r>
      <w:r w:rsidR="008027C3">
        <w:rPr>
          <w:sz w:val="20"/>
        </w:rPr>
        <w:t xml:space="preserve">data representations for </w:t>
      </w:r>
      <w:r w:rsidR="00BC1278" w:rsidRPr="00BC1278">
        <w:rPr>
          <w:sz w:val="20"/>
        </w:rPr>
        <w:t>game objects, snake movement directions, and map.</w:t>
      </w:r>
    </w:p>
    <w:p w14:paraId="4D2F506A" w14:textId="77777777" w:rsidR="00BF28B3" w:rsidRDefault="00DC6320" w:rsidP="0027578B">
      <w:pPr>
        <w:rPr>
          <w:noProof/>
          <w:lang w:val="en-NZ"/>
        </w:rPr>
      </w:pPr>
      <w:r w:rsidRPr="00BC1278">
        <w:rPr>
          <w:noProof/>
          <w:lang w:val="en-NZ"/>
        </w:rPr>
        <w:lastRenderedPageBreak/>
        <w:drawing>
          <wp:inline distT="0" distB="0" distL="0" distR="0" wp14:anchorId="52BF03DA" wp14:editId="0503A46E">
            <wp:extent cx="4648200" cy="1693545"/>
            <wp:effectExtent l="0" t="0" r="0" b="0"/>
            <wp:docPr id="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1693545"/>
                    </a:xfrm>
                    <a:prstGeom prst="rect">
                      <a:avLst/>
                    </a:prstGeom>
                    <a:noFill/>
                    <a:ln>
                      <a:noFill/>
                    </a:ln>
                  </pic:spPr>
                </pic:pic>
              </a:graphicData>
            </a:graphic>
          </wp:inline>
        </w:drawing>
      </w:r>
    </w:p>
    <w:p w14:paraId="2B2CCBAD" w14:textId="77777777" w:rsidR="00BC1278" w:rsidRDefault="00DC6320" w:rsidP="0027578B">
      <w:pPr>
        <w:rPr>
          <w:noProof/>
          <w:lang w:val="en-NZ"/>
        </w:rPr>
      </w:pPr>
      <w:r w:rsidRPr="00BC1278">
        <w:rPr>
          <w:noProof/>
          <w:lang w:val="en-NZ"/>
        </w:rPr>
        <w:drawing>
          <wp:inline distT="0" distB="0" distL="0" distR="0" wp14:anchorId="77C7C874" wp14:editId="466208B2">
            <wp:extent cx="4648200" cy="1041400"/>
            <wp:effectExtent l="0" t="0" r="0" b="0"/>
            <wp:docPr id="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1041400"/>
                    </a:xfrm>
                    <a:prstGeom prst="rect">
                      <a:avLst/>
                    </a:prstGeom>
                    <a:noFill/>
                    <a:ln>
                      <a:noFill/>
                    </a:ln>
                  </pic:spPr>
                </pic:pic>
              </a:graphicData>
            </a:graphic>
          </wp:inline>
        </w:drawing>
      </w:r>
    </w:p>
    <w:p w14:paraId="708E652A" w14:textId="77777777" w:rsidR="00BC1278" w:rsidRPr="00C80515" w:rsidRDefault="00DC6320" w:rsidP="0027578B">
      <w:pPr>
        <w:rPr>
          <w:b/>
          <w:szCs w:val="24"/>
        </w:rPr>
      </w:pPr>
      <w:r w:rsidRPr="00BC1278">
        <w:rPr>
          <w:noProof/>
          <w:lang w:val="en-NZ"/>
        </w:rPr>
        <w:drawing>
          <wp:inline distT="0" distB="0" distL="0" distR="0" wp14:anchorId="39F46690" wp14:editId="700F6A3E">
            <wp:extent cx="4622800" cy="2641600"/>
            <wp:effectExtent l="0" t="0" r="0" b="0"/>
            <wp:docPr id="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800" cy="2641600"/>
                    </a:xfrm>
                    <a:prstGeom prst="rect">
                      <a:avLst/>
                    </a:prstGeom>
                    <a:noFill/>
                    <a:ln>
                      <a:noFill/>
                    </a:ln>
                  </pic:spPr>
                </pic:pic>
              </a:graphicData>
            </a:graphic>
          </wp:inline>
        </w:drawing>
      </w:r>
    </w:p>
    <w:p w14:paraId="21CBFABD" w14:textId="77777777" w:rsidR="00C80515" w:rsidRPr="00C80515" w:rsidRDefault="00C80515" w:rsidP="0027578B">
      <w:pPr>
        <w:rPr>
          <w:b/>
          <w:szCs w:val="24"/>
        </w:rPr>
      </w:pPr>
      <w:r w:rsidRPr="00BF28B3">
        <w:rPr>
          <w:b/>
          <w:i/>
          <w:szCs w:val="24"/>
        </w:rPr>
        <w:t>main.py</w:t>
      </w:r>
      <w:r w:rsidRPr="00C80515">
        <w:rPr>
          <w:b/>
          <w:szCs w:val="24"/>
        </w:rPr>
        <w:t xml:space="preserve"> file</w:t>
      </w:r>
    </w:p>
    <w:p w14:paraId="295EEF84" w14:textId="77777777" w:rsidR="00D66FCE" w:rsidRDefault="000028D5" w:rsidP="0027578B">
      <w:pPr>
        <w:rPr>
          <w:sz w:val="20"/>
        </w:rPr>
      </w:pPr>
      <w:r w:rsidRPr="000028D5">
        <w:rPr>
          <w:i/>
          <w:sz w:val="20"/>
        </w:rPr>
        <w:t>main.py</w:t>
      </w:r>
      <w:r w:rsidRPr="000028D5">
        <w:rPr>
          <w:sz w:val="20"/>
        </w:rPr>
        <w:t xml:space="preserve"> file is the entry interface to start snake game program, it </w:t>
      </w:r>
      <w:r>
        <w:rPr>
          <w:sz w:val="20"/>
        </w:rPr>
        <w:t xml:space="preserve">needs </w:t>
      </w:r>
      <w:r w:rsidR="00B37C04">
        <w:rPr>
          <w:sz w:val="20"/>
        </w:rPr>
        <w:t xml:space="preserve">firstly </w:t>
      </w:r>
      <w:r>
        <w:rPr>
          <w:sz w:val="20"/>
        </w:rPr>
        <w:t xml:space="preserve">to import </w:t>
      </w:r>
      <w:r w:rsidRPr="00B37C04">
        <w:rPr>
          <w:i/>
          <w:sz w:val="20"/>
        </w:rPr>
        <w:t>game</w:t>
      </w:r>
      <w:r>
        <w:rPr>
          <w:sz w:val="20"/>
        </w:rPr>
        <w:t xml:space="preserve"> and </w:t>
      </w:r>
      <w:proofErr w:type="spellStart"/>
      <w:r>
        <w:rPr>
          <w:sz w:val="20"/>
        </w:rPr>
        <w:t>generic_</w:t>
      </w:r>
      <w:r w:rsidRPr="00B37C04">
        <w:rPr>
          <w:i/>
          <w:sz w:val="20"/>
        </w:rPr>
        <w:t>algorithm</w:t>
      </w:r>
      <w:proofErr w:type="spellEnd"/>
      <w:r>
        <w:rPr>
          <w:sz w:val="20"/>
        </w:rPr>
        <w:t xml:space="preserve"> dependencies </w:t>
      </w:r>
      <w:r w:rsidR="00B37C04">
        <w:rPr>
          <w:sz w:val="20"/>
        </w:rPr>
        <w:t xml:space="preserve">, and also define </w:t>
      </w:r>
      <w:proofErr w:type="spellStart"/>
      <w:r w:rsidR="00B37C04" w:rsidRPr="00B37C04">
        <w:rPr>
          <w:i/>
          <w:sz w:val="20"/>
        </w:rPr>
        <w:t>NeuralNetwork</w:t>
      </w:r>
      <w:proofErr w:type="spellEnd"/>
      <w:r w:rsidR="00B37C04" w:rsidRPr="00B37C04">
        <w:rPr>
          <w:i/>
          <w:sz w:val="20"/>
        </w:rPr>
        <w:t>()</w:t>
      </w:r>
      <w:r w:rsidR="00F72669">
        <w:rPr>
          <w:i/>
          <w:sz w:val="20"/>
        </w:rPr>
        <w:t>,</w:t>
      </w:r>
      <w:r w:rsidR="00B37C04" w:rsidRPr="00B37C04">
        <w:rPr>
          <w:i/>
          <w:sz w:val="20"/>
        </w:rPr>
        <w:t>Game()</w:t>
      </w:r>
      <w:r w:rsidR="00F72669">
        <w:rPr>
          <w:i/>
          <w:sz w:val="20"/>
        </w:rPr>
        <w:t xml:space="preserve"> </w:t>
      </w:r>
      <w:r w:rsidR="00F72669" w:rsidRPr="00F72669">
        <w:rPr>
          <w:sz w:val="20"/>
        </w:rPr>
        <w:t>and</w:t>
      </w:r>
      <w:r w:rsidR="00F72669">
        <w:rPr>
          <w:i/>
          <w:sz w:val="20"/>
        </w:rPr>
        <w:t xml:space="preserve"> </w:t>
      </w:r>
      <w:proofErr w:type="spellStart"/>
      <w:r w:rsidR="00F72669" w:rsidRPr="00F72669">
        <w:rPr>
          <w:i/>
          <w:sz w:val="20"/>
        </w:rPr>
        <w:t>GeneticAlgorithm</w:t>
      </w:r>
      <w:proofErr w:type="spellEnd"/>
      <w:r w:rsidR="00F72669" w:rsidRPr="00F72669">
        <w:rPr>
          <w:i/>
          <w:sz w:val="20"/>
        </w:rPr>
        <w:t>()</w:t>
      </w:r>
      <w:r w:rsidR="00F72669">
        <w:rPr>
          <w:sz w:val="20"/>
        </w:rPr>
        <w:t xml:space="preserve"> </w:t>
      </w:r>
      <w:r w:rsidR="00B37C04">
        <w:rPr>
          <w:sz w:val="20"/>
        </w:rPr>
        <w:t>objects</w:t>
      </w:r>
      <w:r w:rsidR="00F72669">
        <w:rPr>
          <w:sz w:val="20"/>
        </w:rPr>
        <w:t xml:space="preserve">. Then we can choose to </w:t>
      </w:r>
      <w:r w:rsidR="004277FB">
        <w:rPr>
          <w:sz w:val="20"/>
        </w:rPr>
        <w:t>start playing</w:t>
      </w:r>
      <w:r w:rsidR="00F72669">
        <w:rPr>
          <w:sz w:val="20"/>
        </w:rPr>
        <w:t xml:space="preserve"> a snake game manually, or watching plays for trained GA model and use GA to train a new model for the snake game.</w:t>
      </w:r>
    </w:p>
    <w:p w14:paraId="3A17600A" w14:textId="77777777" w:rsidR="000028D5" w:rsidRDefault="00DC6320" w:rsidP="0027578B">
      <w:pPr>
        <w:rPr>
          <w:noProof/>
          <w:lang w:val="en-NZ"/>
        </w:rPr>
      </w:pPr>
      <w:r w:rsidRPr="00F72669">
        <w:rPr>
          <w:noProof/>
          <w:lang w:val="en-NZ"/>
        </w:rPr>
        <w:drawing>
          <wp:inline distT="0" distB="0" distL="0" distR="0" wp14:anchorId="1A6BB4C0" wp14:editId="3101F6B4">
            <wp:extent cx="5740400" cy="141414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1414145"/>
                    </a:xfrm>
                    <a:prstGeom prst="rect">
                      <a:avLst/>
                    </a:prstGeom>
                    <a:noFill/>
                    <a:ln>
                      <a:noFill/>
                    </a:ln>
                  </pic:spPr>
                </pic:pic>
              </a:graphicData>
            </a:graphic>
          </wp:inline>
        </w:drawing>
      </w:r>
    </w:p>
    <w:p w14:paraId="2DCC253E" w14:textId="77777777" w:rsidR="00F72669" w:rsidRDefault="00F72669" w:rsidP="0027578B">
      <w:pPr>
        <w:rPr>
          <w:b/>
          <w:szCs w:val="24"/>
        </w:rPr>
      </w:pPr>
    </w:p>
    <w:p w14:paraId="0BBD8B8D" w14:textId="77777777" w:rsidR="00C80515" w:rsidRDefault="00DA6521" w:rsidP="0027578B">
      <w:pPr>
        <w:rPr>
          <w:b/>
          <w:szCs w:val="24"/>
        </w:rPr>
      </w:pPr>
      <w:r w:rsidRPr="00BF28B3">
        <w:rPr>
          <w:b/>
          <w:i/>
          <w:szCs w:val="24"/>
        </w:rPr>
        <w:t>game.py</w:t>
      </w:r>
      <w:r>
        <w:rPr>
          <w:b/>
          <w:szCs w:val="24"/>
        </w:rPr>
        <w:t xml:space="preserve"> file</w:t>
      </w:r>
    </w:p>
    <w:p w14:paraId="019F5367" w14:textId="77777777" w:rsidR="004C33FE" w:rsidRDefault="004C33FE" w:rsidP="0027578B">
      <w:pPr>
        <w:rPr>
          <w:b/>
          <w:szCs w:val="24"/>
        </w:rPr>
      </w:pPr>
    </w:p>
    <w:p w14:paraId="584F4C37" w14:textId="77777777" w:rsidR="004C33FE" w:rsidRPr="004C33FE" w:rsidRDefault="004C33FE" w:rsidP="0027578B">
      <w:pPr>
        <w:rPr>
          <w:b/>
          <w:szCs w:val="24"/>
          <w:lang w:val="en-NZ"/>
        </w:rPr>
      </w:pPr>
      <w:r w:rsidRPr="004C33FE">
        <w:rPr>
          <w:sz w:val="20"/>
        </w:rPr>
        <w:lastRenderedPageBreak/>
        <w:t xml:space="preserve">The </w:t>
      </w:r>
      <w:r w:rsidRPr="004C33FE">
        <w:rPr>
          <w:i/>
          <w:sz w:val="20"/>
        </w:rPr>
        <w:t>game.py</w:t>
      </w:r>
      <w:r w:rsidRPr="004C33FE">
        <w:rPr>
          <w:sz w:val="20"/>
        </w:rPr>
        <w:t xml:space="preserve"> file is to control display of the snake game</w:t>
      </w:r>
      <w:r>
        <w:rPr>
          <w:sz w:val="20"/>
        </w:rPr>
        <w:t>.</w:t>
      </w:r>
      <w:r w:rsidRPr="004C33FE">
        <w:rPr>
          <w:sz w:val="20"/>
        </w:rPr>
        <w:t xml:space="preserve"> </w:t>
      </w:r>
      <w:r>
        <w:rPr>
          <w:sz w:val="20"/>
        </w:rPr>
        <w:t xml:space="preserve">The Game object has </w:t>
      </w:r>
      <w:r w:rsidRPr="004C33FE">
        <w:rPr>
          <w:i/>
          <w:sz w:val="20"/>
        </w:rPr>
        <w:t xml:space="preserve">start(), </w:t>
      </w:r>
      <w:proofErr w:type="spellStart"/>
      <w:r w:rsidRPr="004C33FE">
        <w:rPr>
          <w:i/>
          <w:sz w:val="20"/>
        </w:rPr>
        <w:t>run_invisible</w:t>
      </w:r>
      <w:proofErr w:type="spellEnd"/>
      <w:r w:rsidRPr="004C33FE">
        <w:rPr>
          <w:i/>
          <w:sz w:val="20"/>
        </w:rPr>
        <w:t xml:space="preserve">(), </w:t>
      </w:r>
      <w:proofErr w:type="spellStart"/>
      <w:r w:rsidRPr="004C33FE">
        <w:rPr>
          <w:i/>
          <w:sz w:val="20"/>
        </w:rPr>
        <w:t>run_visible</w:t>
      </w:r>
      <w:proofErr w:type="spellEnd"/>
      <w:r w:rsidRPr="004C33FE">
        <w:rPr>
          <w:i/>
          <w:sz w:val="20"/>
        </w:rPr>
        <w:t xml:space="preserve">(), </w:t>
      </w:r>
      <w:proofErr w:type="spellStart"/>
      <w:r w:rsidRPr="004C33FE">
        <w:rPr>
          <w:i/>
          <w:sz w:val="20"/>
        </w:rPr>
        <w:t>inputs_management</w:t>
      </w:r>
      <w:proofErr w:type="spellEnd"/>
      <w:r w:rsidRPr="004C33FE">
        <w:rPr>
          <w:i/>
          <w:sz w:val="20"/>
        </w:rPr>
        <w:t>()</w:t>
      </w:r>
      <w:r>
        <w:rPr>
          <w:sz w:val="20"/>
        </w:rPr>
        <w:t xml:space="preserve"> and </w:t>
      </w:r>
      <w:r w:rsidRPr="004C33FE">
        <w:rPr>
          <w:i/>
          <w:sz w:val="20"/>
        </w:rPr>
        <w:t>render()</w:t>
      </w:r>
      <w:r>
        <w:rPr>
          <w:sz w:val="20"/>
        </w:rPr>
        <w:t xml:space="preserve"> functions.</w:t>
      </w:r>
    </w:p>
    <w:p w14:paraId="752BC3DA" w14:textId="77777777" w:rsidR="00DA6521" w:rsidRPr="004C33FE" w:rsidRDefault="00DA6521" w:rsidP="0027578B">
      <w:pPr>
        <w:rPr>
          <w:b/>
          <w:szCs w:val="24"/>
          <w:lang w:val="en-NZ"/>
        </w:rPr>
      </w:pPr>
    </w:p>
    <w:p w14:paraId="2B0580C0" w14:textId="77777777" w:rsidR="004C33FE" w:rsidRDefault="00DC6320" w:rsidP="0027578B">
      <w:pPr>
        <w:rPr>
          <w:b/>
          <w:szCs w:val="24"/>
        </w:rPr>
      </w:pPr>
      <w:r w:rsidRPr="004C33FE">
        <w:rPr>
          <w:noProof/>
          <w:lang w:val="en-NZ"/>
        </w:rPr>
        <w:drawing>
          <wp:inline distT="0" distB="0" distL="0" distR="0" wp14:anchorId="33621FC6" wp14:editId="5669B43D">
            <wp:extent cx="5732145" cy="13970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1397000"/>
                    </a:xfrm>
                    <a:prstGeom prst="rect">
                      <a:avLst/>
                    </a:prstGeom>
                    <a:noFill/>
                    <a:ln>
                      <a:noFill/>
                    </a:ln>
                  </pic:spPr>
                </pic:pic>
              </a:graphicData>
            </a:graphic>
          </wp:inline>
        </w:drawing>
      </w:r>
    </w:p>
    <w:p w14:paraId="0D2917A6" w14:textId="77777777" w:rsidR="004C33FE" w:rsidRPr="0010165B" w:rsidRDefault="0010165B" w:rsidP="0027578B">
      <w:pPr>
        <w:rPr>
          <w:sz w:val="20"/>
        </w:rPr>
      </w:pPr>
      <w:r w:rsidRPr="0010165B">
        <w:rPr>
          <w:sz w:val="20"/>
        </w:rPr>
        <w:t xml:space="preserve">The </w:t>
      </w:r>
      <w:r w:rsidRPr="00A97D5A">
        <w:rPr>
          <w:i/>
          <w:sz w:val="20"/>
        </w:rPr>
        <w:t>start()</w:t>
      </w:r>
      <w:r w:rsidRPr="0010165B">
        <w:rPr>
          <w:sz w:val="20"/>
        </w:rPr>
        <w:t xml:space="preserve"> function is </w:t>
      </w:r>
      <w:r w:rsidRPr="00A97D5A">
        <w:rPr>
          <w:sz w:val="20"/>
        </w:rPr>
        <w:t>used</w:t>
      </w:r>
      <w:r w:rsidRPr="0010165B">
        <w:rPr>
          <w:sz w:val="20"/>
        </w:rPr>
        <w:t xml:space="preserve"> to choose if snake game was run visible or invis</w:t>
      </w:r>
      <w:r>
        <w:rPr>
          <w:sz w:val="20"/>
        </w:rPr>
        <w:t xml:space="preserve">ible after starting the game through calling </w:t>
      </w:r>
      <w:proofErr w:type="spellStart"/>
      <w:r w:rsidRPr="004C33FE">
        <w:rPr>
          <w:i/>
          <w:sz w:val="20"/>
        </w:rPr>
        <w:t>run_invisible</w:t>
      </w:r>
      <w:proofErr w:type="spellEnd"/>
      <w:r w:rsidRPr="004C33FE">
        <w:rPr>
          <w:i/>
          <w:sz w:val="20"/>
        </w:rPr>
        <w:t>()</w:t>
      </w:r>
      <w:r>
        <w:rPr>
          <w:i/>
          <w:sz w:val="20"/>
        </w:rPr>
        <w:t xml:space="preserve"> or</w:t>
      </w:r>
      <w:r w:rsidRPr="004C33FE">
        <w:rPr>
          <w:i/>
          <w:sz w:val="20"/>
        </w:rPr>
        <w:t xml:space="preserve"> </w:t>
      </w:r>
      <w:proofErr w:type="spellStart"/>
      <w:r w:rsidRPr="004C33FE">
        <w:rPr>
          <w:i/>
          <w:sz w:val="20"/>
        </w:rPr>
        <w:t>run_visible</w:t>
      </w:r>
      <w:proofErr w:type="spellEnd"/>
      <w:r w:rsidRPr="004C33FE">
        <w:rPr>
          <w:i/>
          <w:sz w:val="20"/>
        </w:rPr>
        <w:t>()</w:t>
      </w:r>
      <w:r>
        <w:rPr>
          <w:i/>
          <w:sz w:val="20"/>
        </w:rPr>
        <w:t xml:space="preserve"> </w:t>
      </w:r>
      <w:r w:rsidRPr="0010165B">
        <w:rPr>
          <w:sz w:val="20"/>
        </w:rPr>
        <w:t>functions.</w:t>
      </w:r>
    </w:p>
    <w:p w14:paraId="7C7D033C" w14:textId="77777777" w:rsidR="004C33FE" w:rsidRDefault="00DC6320" w:rsidP="0027578B">
      <w:pPr>
        <w:rPr>
          <w:b/>
          <w:szCs w:val="24"/>
        </w:rPr>
      </w:pPr>
      <w:r w:rsidRPr="0010165B">
        <w:rPr>
          <w:noProof/>
          <w:lang w:val="en-NZ"/>
        </w:rPr>
        <w:drawing>
          <wp:inline distT="0" distB="0" distL="0" distR="0" wp14:anchorId="303462AD" wp14:editId="64BA4A82">
            <wp:extent cx="5732145" cy="2319655"/>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319655"/>
                    </a:xfrm>
                    <a:prstGeom prst="rect">
                      <a:avLst/>
                    </a:prstGeom>
                    <a:noFill/>
                    <a:ln>
                      <a:noFill/>
                    </a:ln>
                  </pic:spPr>
                </pic:pic>
              </a:graphicData>
            </a:graphic>
          </wp:inline>
        </w:drawing>
      </w:r>
    </w:p>
    <w:p w14:paraId="62F1FD05" w14:textId="77777777" w:rsidR="00A97D5A" w:rsidRDefault="00A97D5A" w:rsidP="0027578B">
      <w:pPr>
        <w:rPr>
          <w:b/>
          <w:szCs w:val="24"/>
        </w:rPr>
      </w:pPr>
    </w:p>
    <w:p w14:paraId="78849C21" w14:textId="77777777" w:rsidR="00A97D5A" w:rsidRPr="00A97D5A" w:rsidRDefault="00A97D5A" w:rsidP="0027578B">
      <w:pPr>
        <w:rPr>
          <w:sz w:val="20"/>
        </w:rPr>
      </w:pPr>
      <w:r w:rsidRPr="00A97D5A">
        <w:rPr>
          <w:sz w:val="20"/>
        </w:rPr>
        <w:t xml:space="preserve">The </w:t>
      </w:r>
      <w:proofErr w:type="spellStart"/>
      <w:r w:rsidRPr="00A97D5A">
        <w:rPr>
          <w:i/>
          <w:sz w:val="20"/>
        </w:rPr>
        <w:t>run_invisible</w:t>
      </w:r>
      <w:proofErr w:type="spellEnd"/>
      <w:r w:rsidRPr="00A97D5A">
        <w:rPr>
          <w:i/>
          <w:sz w:val="20"/>
        </w:rPr>
        <w:t>()</w:t>
      </w:r>
      <w:r w:rsidRPr="00A97D5A">
        <w:rPr>
          <w:sz w:val="20"/>
        </w:rPr>
        <w:t xml:space="preserve"> function is designed for the GA training for a single neural network with random initialised weights and biases. The snake game will run in background</w:t>
      </w:r>
      <w:r w:rsidR="00F217EC">
        <w:rPr>
          <w:sz w:val="20"/>
        </w:rPr>
        <w:t>, and the snake movement is</w:t>
      </w:r>
      <w:r w:rsidRPr="00A97D5A">
        <w:rPr>
          <w:sz w:val="20"/>
        </w:rPr>
        <w:t xml:space="preserve"> based on the</w:t>
      </w:r>
      <w:r w:rsidR="00F217EC">
        <w:rPr>
          <w:sz w:val="20"/>
        </w:rPr>
        <w:t xml:space="preserve"> input of</w:t>
      </w:r>
      <w:r w:rsidRPr="00A97D5A">
        <w:rPr>
          <w:sz w:val="20"/>
        </w:rPr>
        <w:t xml:space="preserve"> neural network</w:t>
      </w:r>
      <w:r w:rsidR="00F217EC">
        <w:rPr>
          <w:sz w:val="20"/>
        </w:rPr>
        <w:t xml:space="preserve"> which is distance to the wall, food and snake self-body </w:t>
      </w:r>
      <w:r w:rsidR="00A47129">
        <w:rPr>
          <w:sz w:val="20"/>
        </w:rPr>
        <w:t>with</w:t>
      </w:r>
      <w:r w:rsidR="00F217EC">
        <w:rPr>
          <w:sz w:val="20"/>
        </w:rPr>
        <w:t xml:space="preserve"> 7 directions</w:t>
      </w:r>
      <w:r w:rsidRPr="00A97D5A">
        <w:rPr>
          <w:sz w:val="20"/>
        </w:rPr>
        <w:t>.</w:t>
      </w:r>
      <w:r w:rsidR="00F217EC">
        <w:rPr>
          <w:sz w:val="20"/>
        </w:rPr>
        <w:t xml:space="preserve"> </w:t>
      </w:r>
      <w:r w:rsidRPr="00A97D5A">
        <w:rPr>
          <w:sz w:val="20"/>
        </w:rPr>
        <w:t xml:space="preserve"> </w:t>
      </w:r>
      <w:r w:rsidR="00F217EC">
        <w:rPr>
          <w:sz w:val="20"/>
        </w:rPr>
        <w:t>Once the game is end, t</w:t>
      </w:r>
      <w:r w:rsidRPr="00A97D5A">
        <w:rPr>
          <w:sz w:val="20"/>
        </w:rPr>
        <w:t xml:space="preserve">he return value is the game score based on the fitness function of the snake. </w:t>
      </w:r>
    </w:p>
    <w:p w14:paraId="12668CBC" w14:textId="77777777" w:rsidR="00A97D5A" w:rsidRDefault="00A97D5A" w:rsidP="0027578B">
      <w:pPr>
        <w:rPr>
          <w:noProof/>
          <w:lang w:val="en-NZ"/>
        </w:rPr>
      </w:pPr>
    </w:p>
    <w:p w14:paraId="0331CDC2" w14:textId="77777777" w:rsidR="0010165B" w:rsidRDefault="00DC6320" w:rsidP="0027578B">
      <w:pPr>
        <w:rPr>
          <w:b/>
          <w:szCs w:val="24"/>
        </w:rPr>
      </w:pPr>
      <w:r w:rsidRPr="00A97D5A">
        <w:rPr>
          <w:noProof/>
          <w:lang w:val="en-NZ"/>
        </w:rPr>
        <w:lastRenderedPageBreak/>
        <w:drawing>
          <wp:inline distT="0" distB="0" distL="0" distR="0" wp14:anchorId="59C937E3" wp14:editId="1771F76E">
            <wp:extent cx="5732145" cy="31242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124200"/>
                    </a:xfrm>
                    <a:prstGeom prst="rect">
                      <a:avLst/>
                    </a:prstGeom>
                    <a:noFill/>
                    <a:ln>
                      <a:noFill/>
                    </a:ln>
                  </pic:spPr>
                </pic:pic>
              </a:graphicData>
            </a:graphic>
          </wp:inline>
        </w:drawing>
      </w:r>
    </w:p>
    <w:p w14:paraId="28AF4D91" w14:textId="77777777" w:rsidR="0010165B" w:rsidRPr="00735E76" w:rsidRDefault="00735E76" w:rsidP="0027578B">
      <w:pPr>
        <w:rPr>
          <w:sz w:val="20"/>
        </w:rPr>
      </w:pPr>
      <w:r w:rsidRPr="00735E76">
        <w:rPr>
          <w:sz w:val="20"/>
        </w:rPr>
        <w:t xml:space="preserve">The </w:t>
      </w:r>
      <w:proofErr w:type="spellStart"/>
      <w:r w:rsidRPr="00735E76">
        <w:rPr>
          <w:i/>
          <w:sz w:val="20"/>
        </w:rPr>
        <w:t>run_invisible</w:t>
      </w:r>
      <w:proofErr w:type="spellEnd"/>
      <w:r w:rsidRPr="00735E76">
        <w:rPr>
          <w:i/>
          <w:sz w:val="20"/>
        </w:rPr>
        <w:t>()</w:t>
      </w:r>
      <w:r w:rsidRPr="00735E76">
        <w:rPr>
          <w:sz w:val="20"/>
        </w:rPr>
        <w:t xml:space="preserve"> function can make user either display the play for</w:t>
      </w:r>
      <w:r w:rsidR="00CC4827">
        <w:rPr>
          <w:sz w:val="20"/>
        </w:rPr>
        <w:t xml:space="preserve"> a</w:t>
      </w:r>
      <w:r w:rsidR="00CA69D4">
        <w:rPr>
          <w:sz w:val="20"/>
        </w:rPr>
        <w:t>n</w:t>
      </w:r>
      <w:r w:rsidRPr="00735E76">
        <w:rPr>
          <w:sz w:val="20"/>
        </w:rPr>
        <w:t xml:space="preserve"> </w:t>
      </w:r>
      <w:r w:rsidR="00CA69D4" w:rsidRPr="00735E76">
        <w:rPr>
          <w:sz w:val="20"/>
        </w:rPr>
        <w:t xml:space="preserve">AI based </w:t>
      </w:r>
      <w:r w:rsidRPr="00735E76">
        <w:rPr>
          <w:sz w:val="20"/>
        </w:rPr>
        <w:t xml:space="preserve">snake on trained GA neural network or </w:t>
      </w:r>
      <w:r>
        <w:rPr>
          <w:sz w:val="20"/>
        </w:rPr>
        <w:t>just</w:t>
      </w:r>
      <w:r w:rsidRPr="00735E76">
        <w:rPr>
          <w:sz w:val="20"/>
        </w:rPr>
        <w:t xml:space="preserve"> play manually</w:t>
      </w:r>
      <w:r>
        <w:rPr>
          <w:sz w:val="20"/>
        </w:rPr>
        <w:t xml:space="preserve"> by setting its playable variable.</w:t>
      </w:r>
    </w:p>
    <w:p w14:paraId="683F6F18" w14:textId="77777777" w:rsidR="00735E76" w:rsidRDefault="00735E76" w:rsidP="0027578B">
      <w:pPr>
        <w:rPr>
          <w:b/>
          <w:szCs w:val="24"/>
        </w:rPr>
      </w:pPr>
    </w:p>
    <w:p w14:paraId="6495DE22" w14:textId="77777777" w:rsidR="0010165B" w:rsidRDefault="00DC6320" w:rsidP="0027578B">
      <w:pPr>
        <w:rPr>
          <w:noProof/>
          <w:lang w:val="en-NZ"/>
        </w:rPr>
      </w:pPr>
      <w:r w:rsidRPr="008644EB">
        <w:rPr>
          <w:noProof/>
          <w:lang w:val="en-NZ"/>
        </w:rPr>
        <w:drawing>
          <wp:inline distT="0" distB="0" distL="0" distR="0" wp14:anchorId="0A2DE306" wp14:editId="1D6B092A">
            <wp:extent cx="5732145" cy="3919855"/>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919855"/>
                    </a:xfrm>
                    <a:prstGeom prst="rect">
                      <a:avLst/>
                    </a:prstGeom>
                    <a:noFill/>
                    <a:ln>
                      <a:noFill/>
                    </a:ln>
                  </pic:spPr>
                </pic:pic>
              </a:graphicData>
            </a:graphic>
          </wp:inline>
        </w:drawing>
      </w:r>
    </w:p>
    <w:p w14:paraId="6477A633" w14:textId="77777777" w:rsidR="00E26A7B" w:rsidRPr="00E26A7B" w:rsidRDefault="00E26A7B" w:rsidP="0027578B">
      <w:pPr>
        <w:rPr>
          <w:sz w:val="20"/>
        </w:rPr>
      </w:pPr>
      <w:r w:rsidRPr="00E26A7B">
        <w:rPr>
          <w:sz w:val="20"/>
        </w:rPr>
        <w:t xml:space="preserve">Lastly, </w:t>
      </w:r>
      <w:r w:rsidRPr="00E26A7B">
        <w:rPr>
          <w:i/>
          <w:sz w:val="20"/>
        </w:rPr>
        <w:t>inputs_management()</w:t>
      </w:r>
      <w:r w:rsidRPr="00E26A7B">
        <w:rPr>
          <w:sz w:val="20"/>
        </w:rPr>
        <w:t xml:space="preserve"> function is used to set up short keys for the game and </w:t>
      </w:r>
      <w:r w:rsidRPr="00E26A7B">
        <w:rPr>
          <w:i/>
          <w:sz w:val="20"/>
        </w:rPr>
        <w:t>render()</w:t>
      </w:r>
      <w:r w:rsidRPr="00E26A7B">
        <w:rPr>
          <w:sz w:val="20"/>
        </w:rPr>
        <w:t xml:space="preserve"> function is for rendering the visual display of the entire snake game.</w:t>
      </w:r>
    </w:p>
    <w:p w14:paraId="5D2FE94A" w14:textId="77777777" w:rsidR="00576F79" w:rsidRDefault="00DC6320" w:rsidP="0027578B">
      <w:pPr>
        <w:rPr>
          <w:b/>
          <w:szCs w:val="24"/>
        </w:rPr>
      </w:pPr>
      <w:r w:rsidRPr="00576F79">
        <w:rPr>
          <w:noProof/>
          <w:lang w:val="en-NZ"/>
        </w:rPr>
        <w:lastRenderedPageBreak/>
        <w:drawing>
          <wp:inline distT="0" distB="0" distL="0" distR="0" wp14:anchorId="2E4B5BA3" wp14:editId="1C074BB7">
            <wp:extent cx="5732145" cy="336105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14:paraId="121591E7" w14:textId="77777777" w:rsidR="00DA6521" w:rsidRDefault="00215315" w:rsidP="0027578B">
      <w:pPr>
        <w:rPr>
          <w:b/>
          <w:szCs w:val="24"/>
        </w:rPr>
      </w:pPr>
      <w:r w:rsidRPr="00BF28B3">
        <w:rPr>
          <w:b/>
          <w:i/>
          <w:szCs w:val="24"/>
        </w:rPr>
        <w:t>map.py</w:t>
      </w:r>
      <w:r>
        <w:rPr>
          <w:b/>
          <w:szCs w:val="24"/>
        </w:rPr>
        <w:t xml:space="preserve"> file</w:t>
      </w:r>
    </w:p>
    <w:p w14:paraId="608B1279" w14:textId="77777777" w:rsidR="004A437B" w:rsidRDefault="004A437B" w:rsidP="0027578B">
      <w:pPr>
        <w:rPr>
          <w:b/>
          <w:szCs w:val="24"/>
        </w:rPr>
      </w:pPr>
    </w:p>
    <w:p w14:paraId="525097B4" w14:textId="77777777" w:rsidR="004A437B" w:rsidRDefault="004A437B" w:rsidP="0027578B">
      <w:pPr>
        <w:rPr>
          <w:sz w:val="20"/>
        </w:rPr>
      </w:pPr>
      <w:r w:rsidRPr="0051176F">
        <w:rPr>
          <w:sz w:val="20"/>
        </w:rPr>
        <w:t xml:space="preserve">In </w:t>
      </w:r>
      <w:r w:rsidRPr="0051176F">
        <w:rPr>
          <w:i/>
          <w:sz w:val="20"/>
        </w:rPr>
        <w:t>map.py</w:t>
      </w:r>
      <w:r w:rsidRPr="0051176F">
        <w:rPr>
          <w:sz w:val="20"/>
        </w:rPr>
        <w:t xml:space="preserve"> file, it has defined a Map object with snake, food and MAP instances to generate the map for the snake game. The </w:t>
      </w:r>
      <w:r w:rsidRPr="0051176F">
        <w:rPr>
          <w:i/>
          <w:sz w:val="20"/>
        </w:rPr>
        <w:t xml:space="preserve">update(), </w:t>
      </w:r>
      <w:proofErr w:type="spellStart"/>
      <w:r w:rsidR="0051176F" w:rsidRPr="0051176F">
        <w:rPr>
          <w:i/>
          <w:sz w:val="20"/>
        </w:rPr>
        <w:t>add_food</w:t>
      </w:r>
      <w:proofErr w:type="spellEnd"/>
      <w:r w:rsidR="0051176F" w:rsidRPr="0051176F">
        <w:rPr>
          <w:i/>
          <w:sz w:val="20"/>
        </w:rPr>
        <w:t>(),render()</w:t>
      </w:r>
      <w:r w:rsidR="0051176F" w:rsidRPr="0051176F">
        <w:rPr>
          <w:sz w:val="20"/>
        </w:rPr>
        <w:t xml:space="preserve"> and </w:t>
      </w:r>
      <w:r w:rsidR="0051176F" w:rsidRPr="0051176F">
        <w:rPr>
          <w:i/>
          <w:sz w:val="20"/>
        </w:rPr>
        <w:t>scan()</w:t>
      </w:r>
      <w:r w:rsidR="0051176F" w:rsidRPr="0051176F">
        <w:rPr>
          <w:sz w:val="20"/>
        </w:rPr>
        <w:t xml:space="preserve"> functions for Map object are used to update map plus to calculate inputs for snake’s AI.</w:t>
      </w:r>
    </w:p>
    <w:p w14:paraId="78D8B5DF" w14:textId="77777777" w:rsidR="0051176F" w:rsidRPr="0051176F" w:rsidRDefault="0051176F" w:rsidP="0027578B">
      <w:pPr>
        <w:rPr>
          <w:sz w:val="20"/>
        </w:rPr>
      </w:pPr>
    </w:p>
    <w:p w14:paraId="2CC611EA" w14:textId="77777777" w:rsidR="00215315" w:rsidRDefault="00DC6320" w:rsidP="0027578B">
      <w:pPr>
        <w:rPr>
          <w:noProof/>
          <w:lang w:val="en-NZ"/>
        </w:rPr>
      </w:pPr>
      <w:r w:rsidRPr="004A437B">
        <w:rPr>
          <w:noProof/>
          <w:lang w:val="en-NZ"/>
        </w:rPr>
        <w:drawing>
          <wp:inline distT="0" distB="0" distL="0" distR="0" wp14:anchorId="5EF07A9A" wp14:editId="4A9C5EF4">
            <wp:extent cx="5732145" cy="154940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1549400"/>
                    </a:xfrm>
                    <a:prstGeom prst="rect">
                      <a:avLst/>
                    </a:prstGeom>
                    <a:noFill/>
                    <a:ln>
                      <a:noFill/>
                    </a:ln>
                  </pic:spPr>
                </pic:pic>
              </a:graphicData>
            </a:graphic>
          </wp:inline>
        </w:drawing>
      </w:r>
    </w:p>
    <w:p w14:paraId="45AA190C" w14:textId="77777777" w:rsidR="00773802" w:rsidRPr="004328BD" w:rsidRDefault="00A32AF2" w:rsidP="0027578B">
      <w:pPr>
        <w:rPr>
          <w:sz w:val="20"/>
        </w:rPr>
      </w:pPr>
      <w:r w:rsidRPr="004328BD">
        <w:rPr>
          <w:sz w:val="20"/>
        </w:rPr>
        <w:t xml:space="preserve">The </w:t>
      </w:r>
      <w:r w:rsidRPr="004328BD">
        <w:rPr>
          <w:i/>
          <w:sz w:val="20"/>
        </w:rPr>
        <w:t>update()</w:t>
      </w:r>
      <w:r w:rsidRPr="004328BD">
        <w:rPr>
          <w:sz w:val="20"/>
        </w:rPr>
        <w:t xml:space="preserve"> function will update the game play dynamically, which checks if snake’s head had eatern the food, and then it will respawn another randomly located food. If snake has eatern the food , it will grow length of one block. In addtion, the game ends if snake hit the wall or its self</w:t>
      </w:r>
      <w:r w:rsidR="00D730EF" w:rsidRPr="004328BD">
        <w:rPr>
          <w:sz w:val="20"/>
        </w:rPr>
        <w:t>-</w:t>
      </w:r>
      <w:r w:rsidRPr="004328BD">
        <w:rPr>
          <w:sz w:val="20"/>
        </w:rPr>
        <w:t xml:space="preserve">body. </w:t>
      </w:r>
    </w:p>
    <w:p w14:paraId="298FAF70" w14:textId="77777777" w:rsidR="00773802" w:rsidRDefault="00DC6320" w:rsidP="0027578B">
      <w:pPr>
        <w:rPr>
          <w:noProof/>
          <w:lang w:val="en-NZ"/>
        </w:rPr>
      </w:pPr>
      <w:r w:rsidRPr="00296186">
        <w:rPr>
          <w:noProof/>
          <w:lang w:val="en-NZ"/>
        </w:rPr>
        <w:lastRenderedPageBreak/>
        <w:drawing>
          <wp:inline distT="0" distB="0" distL="0" distR="0" wp14:anchorId="6BF39DE4" wp14:editId="7BFD1934">
            <wp:extent cx="5732145" cy="2353945"/>
            <wp:effectExtent l="0" t="0" r="0" b="0"/>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353945"/>
                    </a:xfrm>
                    <a:prstGeom prst="rect">
                      <a:avLst/>
                    </a:prstGeom>
                    <a:noFill/>
                    <a:ln>
                      <a:noFill/>
                    </a:ln>
                  </pic:spPr>
                </pic:pic>
              </a:graphicData>
            </a:graphic>
          </wp:inline>
        </w:drawing>
      </w:r>
    </w:p>
    <w:p w14:paraId="084A1982" w14:textId="77777777" w:rsidR="001007C7" w:rsidRDefault="001007C7" w:rsidP="00573AEF">
      <w:pPr>
        <w:rPr>
          <w:sz w:val="20"/>
        </w:rPr>
      </w:pPr>
    </w:p>
    <w:p w14:paraId="1DC13E16" w14:textId="77777777" w:rsidR="00573AEF" w:rsidRPr="004328BD" w:rsidRDefault="00573AEF" w:rsidP="00573AEF">
      <w:pPr>
        <w:rPr>
          <w:sz w:val="20"/>
        </w:rPr>
      </w:pPr>
      <w:r w:rsidRPr="004328BD">
        <w:rPr>
          <w:sz w:val="20"/>
        </w:rPr>
        <w:t xml:space="preserve">The </w:t>
      </w:r>
      <w:r>
        <w:rPr>
          <w:i/>
          <w:sz w:val="20"/>
        </w:rPr>
        <w:t>render</w:t>
      </w:r>
      <w:r w:rsidRPr="004328BD">
        <w:rPr>
          <w:i/>
          <w:sz w:val="20"/>
        </w:rPr>
        <w:t>()</w:t>
      </w:r>
      <w:r w:rsidRPr="004328BD">
        <w:rPr>
          <w:sz w:val="20"/>
        </w:rPr>
        <w:t xml:space="preserve"> function will </w:t>
      </w:r>
      <w:r>
        <w:rPr>
          <w:sz w:val="20"/>
        </w:rPr>
        <w:t xml:space="preserve">call </w:t>
      </w:r>
      <w:proofErr w:type="spellStart"/>
      <w:r>
        <w:rPr>
          <w:sz w:val="20"/>
        </w:rPr>
        <w:t>pygame</w:t>
      </w:r>
      <w:proofErr w:type="spellEnd"/>
      <w:r>
        <w:rPr>
          <w:sz w:val="20"/>
        </w:rPr>
        <w:t xml:space="preserve"> package API to display the snake movement , growing , and eating food visually in the game play interface.</w:t>
      </w:r>
      <w:r w:rsidRPr="004328BD">
        <w:rPr>
          <w:sz w:val="20"/>
        </w:rPr>
        <w:t xml:space="preserve"> </w:t>
      </w:r>
    </w:p>
    <w:p w14:paraId="19778BC4" w14:textId="77777777" w:rsidR="00573AEF" w:rsidRPr="00573AEF" w:rsidRDefault="00573AEF" w:rsidP="0027578B">
      <w:pPr>
        <w:rPr>
          <w:noProof/>
        </w:rPr>
      </w:pPr>
    </w:p>
    <w:p w14:paraId="1A399368" w14:textId="77777777" w:rsidR="00573AEF" w:rsidRDefault="00DC6320" w:rsidP="0027578B">
      <w:pPr>
        <w:rPr>
          <w:noProof/>
          <w:lang w:val="en-NZ"/>
        </w:rPr>
      </w:pPr>
      <w:r w:rsidRPr="00573AEF">
        <w:rPr>
          <w:noProof/>
          <w:lang w:val="en-NZ"/>
        </w:rPr>
        <w:drawing>
          <wp:inline distT="0" distB="0" distL="0" distR="0" wp14:anchorId="37BCD6F4" wp14:editId="628F1A3E">
            <wp:extent cx="5740400" cy="2988945"/>
            <wp:effectExtent l="0" t="0" r="0" b="0"/>
            <wp:docPr id="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2988945"/>
                    </a:xfrm>
                    <a:prstGeom prst="rect">
                      <a:avLst/>
                    </a:prstGeom>
                    <a:noFill/>
                    <a:ln>
                      <a:noFill/>
                    </a:ln>
                  </pic:spPr>
                </pic:pic>
              </a:graphicData>
            </a:graphic>
          </wp:inline>
        </w:drawing>
      </w:r>
    </w:p>
    <w:p w14:paraId="2DD8AEE9" w14:textId="77777777" w:rsidR="00DD4A11" w:rsidRPr="00BC10FE" w:rsidRDefault="00DD4A11" w:rsidP="0027578B">
      <w:pPr>
        <w:rPr>
          <w:sz w:val="20"/>
        </w:rPr>
      </w:pPr>
      <w:r w:rsidRPr="00BC10FE">
        <w:rPr>
          <w:sz w:val="20"/>
        </w:rPr>
        <w:t xml:space="preserve">The </w:t>
      </w:r>
      <w:r w:rsidRPr="00BC10FE">
        <w:rPr>
          <w:i/>
          <w:sz w:val="20"/>
        </w:rPr>
        <w:t>scan()</w:t>
      </w:r>
      <w:r w:rsidRPr="00BC10FE">
        <w:rPr>
          <w:sz w:val="20"/>
        </w:rPr>
        <w:t xml:space="preserve"> function has </w:t>
      </w:r>
      <w:r w:rsidRPr="00BC10FE">
        <w:rPr>
          <w:i/>
          <w:sz w:val="20"/>
        </w:rPr>
        <w:t>scan_wall(), scan_self()</w:t>
      </w:r>
      <w:r w:rsidRPr="00BC10FE">
        <w:rPr>
          <w:sz w:val="20"/>
        </w:rPr>
        <w:t xml:space="preserve"> and </w:t>
      </w:r>
      <w:r w:rsidRPr="00BC10FE">
        <w:rPr>
          <w:i/>
          <w:sz w:val="20"/>
        </w:rPr>
        <w:t>scan_food()</w:t>
      </w:r>
      <w:r w:rsidRPr="00BC10FE">
        <w:rPr>
          <w:sz w:val="20"/>
        </w:rPr>
        <w:t xml:space="preserve"> sub functions that detecting the 10 step distances for wall and snake body towards snake’s head position, and the food distance towards snake’s head position. This function will return a 21 x 1 vision array that being the input for snake’s AI which is a neural network.</w:t>
      </w:r>
    </w:p>
    <w:p w14:paraId="6CBAE7F9" w14:textId="77777777" w:rsidR="00DD4A11" w:rsidRDefault="00DD4A11" w:rsidP="0027578B">
      <w:pPr>
        <w:rPr>
          <w:noProof/>
          <w:lang w:val="en-NZ"/>
        </w:rPr>
      </w:pPr>
    </w:p>
    <w:p w14:paraId="596238A9" w14:textId="77777777" w:rsidR="00DD4A11" w:rsidRDefault="00DC6320" w:rsidP="0027578B">
      <w:pPr>
        <w:rPr>
          <w:b/>
          <w:szCs w:val="24"/>
        </w:rPr>
      </w:pPr>
      <w:r w:rsidRPr="00DD4A11">
        <w:rPr>
          <w:noProof/>
          <w:lang w:val="en-NZ"/>
        </w:rPr>
        <w:drawing>
          <wp:inline distT="0" distB="0" distL="0" distR="0" wp14:anchorId="26EEA0EE" wp14:editId="2BA08D39">
            <wp:extent cx="5732145" cy="1075055"/>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075055"/>
                    </a:xfrm>
                    <a:prstGeom prst="rect">
                      <a:avLst/>
                    </a:prstGeom>
                    <a:noFill/>
                    <a:ln>
                      <a:noFill/>
                    </a:ln>
                  </pic:spPr>
                </pic:pic>
              </a:graphicData>
            </a:graphic>
          </wp:inline>
        </w:drawing>
      </w:r>
    </w:p>
    <w:p w14:paraId="28249951" w14:textId="77777777" w:rsidR="00F13599" w:rsidRDefault="00F13599" w:rsidP="0027578B">
      <w:pPr>
        <w:rPr>
          <w:b/>
          <w:i/>
          <w:szCs w:val="24"/>
        </w:rPr>
      </w:pPr>
    </w:p>
    <w:p w14:paraId="1F1A7DD0" w14:textId="77777777" w:rsidR="00207DC3" w:rsidRDefault="00207DC3" w:rsidP="0027578B">
      <w:pPr>
        <w:rPr>
          <w:b/>
          <w:szCs w:val="24"/>
        </w:rPr>
      </w:pPr>
      <w:r w:rsidRPr="00BF28B3">
        <w:rPr>
          <w:b/>
          <w:i/>
          <w:szCs w:val="24"/>
        </w:rPr>
        <w:t>snake.py</w:t>
      </w:r>
      <w:r>
        <w:rPr>
          <w:b/>
          <w:szCs w:val="24"/>
        </w:rPr>
        <w:t xml:space="preserve"> file</w:t>
      </w:r>
    </w:p>
    <w:p w14:paraId="56594FAE" w14:textId="77777777" w:rsidR="00F13599" w:rsidRDefault="00F13599" w:rsidP="0027578B">
      <w:pPr>
        <w:rPr>
          <w:b/>
          <w:szCs w:val="24"/>
        </w:rPr>
      </w:pPr>
    </w:p>
    <w:p w14:paraId="3B52AC1D" w14:textId="77777777" w:rsidR="00F13599" w:rsidRPr="00F13599" w:rsidRDefault="00F13599" w:rsidP="0027578B">
      <w:pPr>
        <w:rPr>
          <w:sz w:val="20"/>
        </w:rPr>
      </w:pPr>
      <w:r w:rsidRPr="00F13599">
        <w:rPr>
          <w:sz w:val="20"/>
        </w:rPr>
        <w:t xml:space="preserve">In </w:t>
      </w:r>
      <w:r w:rsidRPr="00F13599">
        <w:rPr>
          <w:i/>
          <w:sz w:val="20"/>
        </w:rPr>
        <w:t>snake.py</w:t>
      </w:r>
      <w:r w:rsidRPr="00F13599">
        <w:rPr>
          <w:sz w:val="20"/>
        </w:rPr>
        <w:t xml:space="preserve"> file, a Snake object has been declared with varies parameters to represent its head and body positions, movement direction, survival age , starve (the value will decrease overtime until 0, then snake is dead and game ends), the neural network object for snake’s AI and vision object for neural network’s input.</w:t>
      </w:r>
    </w:p>
    <w:p w14:paraId="6DA1AF92" w14:textId="77777777" w:rsidR="00F13599" w:rsidRDefault="00F13599" w:rsidP="0027578B">
      <w:pPr>
        <w:rPr>
          <w:b/>
          <w:szCs w:val="24"/>
        </w:rPr>
      </w:pPr>
    </w:p>
    <w:p w14:paraId="6ED9687A" w14:textId="77777777" w:rsidR="00BD4F95" w:rsidRDefault="00DC6320" w:rsidP="0027578B">
      <w:pPr>
        <w:rPr>
          <w:noProof/>
          <w:lang w:val="en-NZ"/>
        </w:rPr>
      </w:pPr>
      <w:r w:rsidRPr="00F13599">
        <w:rPr>
          <w:noProof/>
          <w:lang w:val="en-NZ"/>
        </w:rPr>
        <w:drawing>
          <wp:inline distT="0" distB="0" distL="0" distR="0" wp14:anchorId="4956977A" wp14:editId="19FE0002">
            <wp:extent cx="5732145" cy="2260600"/>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260600"/>
                    </a:xfrm>
                    <a:prstGeom prst="rect">
                      <a:avLst/>
                    </a:prstGeom>
                    <a:noFill/>
                    <a:ln>
                      <a:noFill/>
                    </a:ln>
                  </pic:spPr>
                </pic:pic>
              </a:graphicData>
            </a:graphic>
          </wp:inline>
        </w:drawing>
      </w:r>
    </w:p>
    <w:p w14:paraId="2589F4A7" w14:textId="77777777" w:rsidR="00191080" w:rsidRDefault="00191080" w:rsidP="0027578B">
      <w:pPr>
        <w:rPr>
          <w:noProof/>
          <w:lang w:val="en-NZ"/>
        </w:rPr>
      </w:pPr>
    </w:p>
    <w:p w14:paraId="387B6689" w14:textId="77777777" w:rsidR="00191080" w:rsidRPr="002D2A35" w:rsidRDefault="002D2A35" w:rsidP="0027578B">
      <w:pPr>
        <w:rPr>
          <w:sz w:val="20"/>
        </w:rPr>
      </w:pPr>
      <w:proofErr w:type="spellStart"/>
      <w:r>
        <w:rPr>
          <w:i/>
          <w:sz w:val="20"/>
        </w:rPr>
        <w:t>t</w:t>
      </w:r>
      <w:r w:rsidR="00FA6259" w:rsidRPr="002D2A35">
        <w:rPr>
          <w:i/>
          <w:sz w:val="20"/>
        </w:rPr>
        <w:t>urn_left</w:t>
      </w:r>
      <w:proofErr w:type="spellEnd"/>
      <w:r w:rsidR="00FA6259" w:rsidRPr="002D2A35">
        <w:rPr>
          <w:i/>
          <w:sz w:val="20"/>
        </w:rPr>
        <w:t xml:space="preserve">(), </w:t>
      </w:r>
      <w:proofErr w:type="spellStart"/>
      <w:r w:rsidR="00FA6259" w:rsidRPr="002D2A35">
        <w:rPr>
          <w:i/>
          <w:sz w:val="20"/>
        </w:rPr>
        <w:t>turn_right</w:t>
      </w:r>
      <w:proofErr w:type="spellEnd"/>
      <w:r w:rsidR="00FA6259" w:rsidRPr="002D2A35">
        <w:rPr>
          <w:i/>
          <w:sz w:val="20"/>
        </w:rPr>
        <w:t>(),update(),grow() and move</w:t>
      </w:r>
      <w:r w:rsidR="00FA6259" w:rsidRPr="002D2A35">
        <w:rPr>
          <w:sz w:val="20"/>
        </w:rPr>
        <w:t>() functions let control snake movements and varaibles updates in the game.</w:t>
      </w:r>
    </w:p>
    <w:p w14:paraId="711974A0" w14:textId="77777777" w:rsidR="00191080" w:rsidRDefault="00DC6320" w:rsidP="0027578B">
      <w:pPr>
        <w:rPr>
          <w:noProof/>
          <w:lang w:val="en-NZ"/>
        </w:rPr>
      </w:pPr>
      <w:r w:rsidRPr="00191080">
        <w:rPr>
          <w:noProof/>
          <w:lang w:val="en-NZ"/>
        </w:rPr>
        <w:lastRenderedPageBreak/>
        <w:drawing>
          <wp:inline distT="0" distB="0" distL="0" distR="0" wp14:anchorId="40531AA7" wp14:editId="4F324EE9">
            <wp:extent cx="5732145" cy="24638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63800"/>
                    </a:xfrm>
                    <a:prstGeom prst="rect">
                      <a:avLst/>
                    </a:prstGeom>
                    <a:noFill/>
                    <a:ln>
                      <a:noFill/>
                    </a:ln>
                  </pic:spPr>
                </pic:pic>
              </a:graphicData>
            </a:graphic>
          </wp:inline>
        </w:drawing>
      </w:r>
      <w:r w:rsidRPr="00191080">
        <w:rPr>
          <w:noProof/>
          <w:lang w:val="en-NZ"/>
        </w:rPr>
        <w:drawing>
          <wp:inline distT="0" distB="0" distL="0" distR="0" wp14:anchorId="580A1D1B" wp14:editId="170B7432">
            <wp:extent cx="5732145" cy="3573145"/>
            <wp:effectExtent l="0" t="0" r="0" b="0"/>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573145"/>
                    </a:xfrm>
                    <a:prstGeom prst="rect">
                      <a:avLst/>
                    </a:prstGeom>
                    <a:noFill/>
                    <a:ln>
                      <a:noFill/>
                    </a:ln>
                  </pic:spPr>
                </pic:pic>
              </a:graphicData>
            </a:graphic>
          </wp:inline>
        </w:drawing>
      </w:r>
    </w:p>
    <w:p w14:paraId="789C1CAD" w14:textId="77777777" w:rsidR="00F078D5" w:rsidRPr="002D2A35" w:rsidRDefault="00F078D5" w:rsidP="00F078D5">
      <w:pPr>
        <w:rPr>
          <w:sz w:val="20"/>
        </w:rPr>
      </w:pPr>
      <w:r w:rsidRPr="00F078D5">
        <w:rPr>
          <w:sz w:val="20"/>
        </w:rPr>
        <w:t>The</w:t>
      </w:r>
      <w:r>
        <w:rPr>
          <w:i/>
          <w:sz w:val="20"/>
        </w:rPr>
        <w:t xml:space="preserve"> AI</w:t>
      </w:r>
      <w:r w:rsidRPr="002D2A35">
        <w:rPr>
          <w:i/>
          <w:sz w:val="20"/>
        </w:rPr>
        <w:t>()</w:t>
      </w:r>
      <w:r>
        <w:rPr>
          <w:i/>
          <w:sz w:val="20"/>
        </w:rPr>
        <w:t xml:space="preserve"> f</w:t>
      </w:r>
      <w:r w:rsidRPr="002D2A35">
        <w:rPr>
          <w:sz w:val="20"/>
        </w:rPr>
        <w:t xml:space="preserve">unctions </w:t>
      </w:r>
      <w:r>
        <w:rPr>
          <w:sz w:val="20"/>
        </w:rPr>
        <w:t xml:space="preserve">let snake make decision that either turn left or right based on its neural network’s output for each step. The </w:t>
      </w:r>
      <w:r w:rsidRPr="00F078D5">
        <w:rPr>
          <w:i/>
          <w:sz w:val="20"/>
        </w:rPr>
        <w:t>fitness()</w:t>
      </w:r>
      <w:r>
        <w:rPr>
          <w:sz w:val="20"/>
        </w:rPr>
        <w:t xml:space="preserve"> function returns a formula to calculate the performance for each neural network, which  is crucial for the result of GA. As the selection of good populations for evolving in each generation are largely depends on this value , we have also tried out a couple of different formula’s to test out the performance for this GA algorithm.</w:t>
      </w:r>
    </w:p>
    <w:p w14:paraId="1805111C" w14:textId="77777777" w:rsidR="00191080" w:rsidRDefault="00191080" w:rsidP="0027578B">
      <w:pPr>
        <w:rPr>
          <w:b/>
          <w:szCs w:val="24"/>
        </w:rPr>
      </w:pPr>
    </w:p>
    <w:p w14:paraId="156E272E" w14:textId="77777777" w:rsidR="00F078D5" w:rsidRDefault="00DC6320" w:rsidP="0027578B">
      <w:pPr>
        <w:rPr>
          <w:noProof/>
          <w:lang w:val="en-NZ"/>
        </w:rPr>
      </w:pPr>
      <w:r w:rsidRPr="00F078D5">
        <w:rPr>
          <w:noProof/>
          <w:lang w:val="en-NZ"/>
        </w:rPr>
        <w:lastRenderedPageBreak/>
        <w:drawing>
          <wp:inline distT="0" distB="0" distL="0" distR="0" wp14:anchorId="2D755E68" wp14:editId="0AB3971F">
            <wp:extent cx="5732145" cy="2836545"/>
            <wp:effectExtent l="0" t="0" r="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836545"/>
                    </a:xfrm>
                    <a:prstGeom prst="rect">
                      <a:avLst/>
                    </a:prstGeom>
                    <a:noFill/>
                    <a:ln>
                      <a:noFill/>
                    </a:ln>
                  </pic:spPr>
                </pic:pic>
              </a:graphicData>
            </a:graphic>
          </wp:inline>
        </w:drawing>
      </w:r>
    </w:p>
    <w:p w14:paraId="3DE1D88B" w14:textId="77777777" w:rsidR="00F361FA" w:rsidRDefault="00F361FA" w:rsidP="0027578B">
      <w:pPr>
        <w:rPr>
          <w:noProof/>
          <w:lang w:val="en-NZ"/>
        </w:rPr>
      </w:pPr>
    </w:p>
    <w:p w14:paraId="1C3D1541" w14:textId="77777777" w:rsidR="00F361FA" w:rsidRPr="000148F7" w:rsidRDefault="00F361FA" w:rsidP="0027578B">
      <w:pPr>
        <w:rPr>
          <w:sz w:val="20"/>
        </w:rPr>
      </w:pPr>
      <w:r w:rsidRPr="000148F7">
        <w:rPr>
          <w:sz w:val="20"/>
        </w:rPr>
        <w:t xml:space="preserve">Lastly, the </w:t>
      </w:r>
      <w:r w:rsidRPr="000148F7">
        <w:rPr>
          <w:i/>
          <w:sz w:val="20"/>
        </w:rPr>
        <w:t>render()</w:t>
      </w:r>
      <w:r w:rsidRPr="000148F7">
        <w:rPr>
          <w:sz w:val="20"/>
        </w:rPr>
        <w:t xml:space="preserve"> function will visualise snake movement in the game interface. In addition to the start-up code, we have also imrpoved snake’s graphics and user interfaces that will display the latest figures for the snake game in the game interface, i.e. Score, Age, Starve and Body Length values.</w:t>
      </w:r>
    </w:p>
    <w:p w14:paraId="6E652066" w14:textId="77777777" w:rsidR="00F361FA" w:rsidRDefault="00F361FA" w:rsidP="0027578B">
      <w:pPr>
        <w:rPr>
          <w:noProof/>
          <w:lang w:val="en-NZ"/>
        </w:rPr>
      </w:pPr>
    </w:p>
    <w:p w14:paraId="3898D554" w14:textId="77777777" w:rsidR="00F361FA" w:rsidRDefault="00DC6320" w:rsidP="0027578B">
      <w:pPr>
        <w:rPr>
          <w:b/>
          <w:szCs w:val="24"/>
        </w:rPr>
      </w:pPr>
      <w:r w:rsidRPr="00F361FA">
        <w:rPr>
          <w:noProof/>
          <w:lang w:val="en-NZ"/>
        </w:rPr>
        <w:drawing>
          <wp:inline distT="0" distB="0" distL="0" distR="0" wp14:anchorId="26B943D9" wp14:editId="2C6CAF87">
            <wp:extent cx="5732145" cy="3098800"/>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8800"/>
                    </a:xfrm>
                    <a:prstGeom prst="rect">
                      <a:avLst/>
                    </a:prstGeom>
                    <a:noFill/>
                    <a:ln>
                      <a:noFill/>
                    </a:ln>
                  </pic:spPr>
                </pic:pic>
              </a:graphicData>
            </a:graphic>
          </wp:inline>
        </w:drawing>
      </w:r>
    </w:p>
    <w:p w14:paraId="5A3CBD1F" w14:textId="77777777" w:rsidR="00215315" w:rsidRDefault="004B0DF8" w:rsidP="0027578B">
      <w:pPr>
        <w:rPr>
          <w:b/>
          <w:szCs w:val="24"/>
        </w:rPr>
      </w:pPr>
      <w:r w:rsidRPr="00BF28B3">
        <w:rPr>
          <w:b/>
          <w:i/>
          <w:szCs w:val="24"/>
        </w:rPr>
        <w:t>neural_network.py</w:t>
      </w:r>
      <w:r>
        <w:rPr>
          <w:b/>
          <w:szCs w:val="24"/>
        </w:rPr>
        <w:t xml:space="preserve"> file</w:t>
      </w:r>
    </w:p>
    <w:p w14:paraId="673044A5" w14:textId="77777777" w:rsidR="000F496E" w:rsidRDefault="000F496E" w:rsidP="0027578B">
      <w:pPr>
        <w:rPr>
          <w:b/>
          <w:szCs w:val="24"/>
        </w:rPr>
      </w:pPr>
    </w:p>
    <w:p w14:paraId="41C66DD8" w14:textId="77777777" w:rsidR="000F496E" w:rsidRPr="003E432C" w:rsidRDefault="000F496E" w:rsidP="0027578B">
      <w:pPr>
        <w:rPr>
          <w:sz w:val="20"/>
        </w:rPr>
      </w:pPr>
      <w:r w:rsidRPr="003E432C">
        <w:rPr>
          <w:sz w:val="20"/>
        </w:rPr>
        <w:t xml:space="preserve">In the </w:t>
      </w:r>
      <w:r w:rsidRPr="005E06B4">
        <w:rPr>
          <w:i/>
          <w:sz w:val="20"/>
        </w:rPr>
        <w:t>neural_network.py</w:t>
      </w:r>
      <w:r w:rsidRPr="003E432C">
        <w:rPr>
          <w:sz w:val="20"/>
        </w:rPr>
        <w:t xml:space="preserve"> file, it declared a </w:t>
      </w:r>
      <w:proofErr w:type="spellStart"/>
      <w:r w:rsidRPr="003E432C">
        <w:rPr>
          <w:sz w:val="20"/>
        </w:rPr>
        <w:t>NeuralNetwork</w:t>
      </w:r>
      <w:proofErr w:type="spellEnd"/>
      <w:r w:rsidRPr="003E432C">
        <w:rPr>
          <w:sz w:val="20"/>
        </w:rPr>
        <w:t xml:space="preserve"> object which is a single hidden layer architecture contains 1 input </w:t>
      </w:r>
      <w:r w:rsidR="003E432C" w:rsidRPr="003E432C">
        <w:rPr>
          <w:sz w:val="20"/>
        </w:rPr>
        <w:t>layer,</w:t>
      </w:r>
      <w:r w:rsidRPr="003E432C">
        <w:rPr>
          <w:sz w:val="20"/>
        </w:rPr>
        <w:t xml:space="preserve"> 1 hidden layer and 1 output layer.</w:t>
      </w:r>
      <w:r w:rsidR="003E432C" w:rsidRPr="003E432C">
        <w:rPr>
          <w:sz w:val="20"/>
        </w:rPr>
        <w:t xml:space="preserve"> </w:t>
      </w:r>
      <w:r w:rsidR="003E432C">
        <w:rPr>
          <w:sz w:val="20"/>
        </w:rPr>
        <w:t xml:space="preserve">The weights and biases values that connecting input , hidden and output layers are initialised randomly. </w:t>
      </w:r>
      <w:r w:rsidR="003E432C" w:rsidRPr="003E432C">
        <w:rPr>
          <w:sz w:val="20"/>
        </w:rPr>
        <w:t xml:space="preserve">The </w:t>
      </w:r>
      <w:proofErr w:type="spellStart"/>
      <w:r w:rsidR="003E432C" w:rsidRPr="003E432C">
        <w:rPr>
          <w:sz w:val="20"/>
        </w:rPr>
        <w:t>NeuralNetwork</w:t>
      </w:r>
      <w:proofErr w:type="spellEnd"/>
      <w:r w:rsidR="003E432C" w:rsidRPr="003E432C">
        <w:rPr>
          <w:sz w:val="20"/>
        </w:rPr>
        <w:t xml:space="preserve"> object</w:t>
      </w:r>
      <w:r w:rsidR="003E432C">
        <w:rPr>
          <w:sz w:val="20"/>
        </w:rPr>
        <w:t xml:space="preserve"> has </w:t>
      </w:r>
      <w:proofErr w:type="spellStart"/>
      <w:r w:rsidR="003E432C" w:rsidRPr="005E06B4">
        <w:rPr>
          <w:i/>
          <w:sz w:val="20"/>
        </w:rPr>
        <w:t>feed_forward</w:t>
      </w:r>
      <w:proofErr w:type="spellEnd"/>
      <w:r w:rsidR="003E432C" w:rsidRPr="005E06B4">
        <w:rPr>
          <w:i/>
          <w:sz w:val="20"/>
        </w:rPr>
        <w:t xml:space="preserve">(), save(),load() </w:t>
      </w:r>
      <w:r w:rsidR="003E432C">
        <w:rPr>
          <w:sz w:val="20"/>
        </w:rPr>
        <w:t xml:space="preserve">and </w:t>
      </w:r>
      <w:r w:rsidR="003E432C" w:rsidRPr="005E06B4">
        <w:rPr>
          <w:i/>
          <w:sz w:val="20"/>
        </w:rPr>
        <w:t>render()</w:t>
      </w:r>
      <w:r w:rsidR="003E432C">
        <w:rPr>
          <w:sz w:val="20"/>
        </w:rPr>
        <w:t xml:space="preserve"> functions, which is used to compute snake’s movement , save and load trained neural network model, </w:t>
      </w:r>
      <w:r w:rsidR="003E432C">
        <w:rPr>
          <w:sz w:val="20"/>
        </w:rPr>
        <w:lastRenderedPageBreak/>
        <w:t>and render the neural network’s live activations in the game interface. As the neural network will be trained with GA algorithm , there is no backpropagation function required for this object.</w:t>
      </w:r>
    </w:p>
    <w:p w14:paraId="7470D3A1" w14:textId="77777777" w:rsidR="004B0DF8" w:rsidRDefault="00DC6320" w:rsidP="0027578B">
      <w:pPr>
        <w:rPr>
          <w:noProof/>
          <w:lang w:val="en-NZ"/>
        </w:rPr>
      </w:pPr>
      <w:r w:rsidRPr="00FB2B2E">
        <w:rPr>
          <w:noProof/>
          <w:lang w:val="en-NZ"/>
        </w:rPr>
        <w:drawing>
          <wp:inline distT="0" distB="0" distL="0" distR="0" wp14:anchorId="6096A3C2" wp14:editId="0E1541E4">
            <wp:extent cx="5732145" cy="2878455"/>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78455"/>
                    </a:xfrm>
                    <a:prstGeom prst="rect">
                      <a:avLst/>
                    </a:prstGeom>
                    <a:noFill/>
                    <a:ln>
                      <a:noFill/>
                    </a:ln>
                  </pic:spPr>
                </pic:pic>
              </a:graphicData>
            </a:graphic>
          </wp:inline>
        </w:drawing>
      </w:r>
    </w:p>
    <w:p w14:paraId="2773B15D" w14:textId="77777777" w:rsidR="005E06B4" w:rsidRPr="003C54A5" w:rsidRDefault="003C54A5" w:rsidP="0027578B">
      <w:pPr>
        <w:rPr>
          <w:sz w:val="20"/>
        </w:rPr>
      </w:pPr>
      <w:r w:rsidRPr="003C54A5">
        <w:rPr>
          <w:sz w:val="20"/>
        </w:rPr>
        <w:t xml:space="preserve">The </w:t>
      </w:r>
      <w:r w:rsidRPr="003C54A5">
        <w:rPr>
          <w:i/>
          <w:sz w:val="20"/>
        </w:rPr>
        <w:t xml:space="preserve">feed_forward() </w:t>
      </w:r>
      <w:r w:rsidRPr="003C54A5">
        <w:rPr>
          <w:sz w:val="20"/>
        </w:rPr>
        <w:t>function uses classic sigmoid function for neural network activation</w:t>
      </w:r>
      <w:r>
        <w:rPr>
          <w:sz w:val="20"/>
        </w:rPr>
        <w:t>.</w:t>
      </w:r>
    </w:p>
    <w:p w14:paraId="1C680997" w14:textId="77777777" w:rsidR="005E06B4" w:rsidRDefault="00DC6320" w:rsidP="0027578B">
      <w:pPr>
        <w:rPr>
          <w:noProof/>
          <w:lang w:val="en-NZ"/>
        </w:rPr>
      </w:pPr>
      <w:r w:rsidRPr="005E06B4">
        <w:rPr>
          <w:noProof/>
          <w:lang w:val="en-NZ"/>
        </w:rPr>
        <w:drawing>
          <wp:inline distT="0" distB="0" distL="0" distR="0" wp14:anchorId="608D7755" wp14:editId="2E27D7DD">
            <wp:extent cx="5748655" cy="1193800"/>
            <wp:effectExtent l="0" t="0" r="0" b="0"/>
            <wp:docPr id="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1193800"/>
                    </a:xfrm>
                    <a:prstGeom prst="rect">
                      <a:avLst/>
                    </a:prstGeom>
                    <a:noFill/>
                    <a:ln>
                      <a:noFill/>
                    </a:ln>
                  </pic:spPr>
                </pic:pic>
              </a:graphicData>
            </a:graphic>
          </wp:inline>
        </w:drawing>
      </w:r>
    </w:p>
    <w:p w14:paraId="5E44A04C" w14:textId="77777777" w:rsidR="009304BC" w:rsidRDefault="009304BC" w:rsidP="0027578B">
      <w:pPr>
        <w:rPr>
          <w:noProof/>
          <w:lang w:val="en-NZ"/>
        </w:rPr>
      </w:pPr>
    </w:p>
    <w:p w14:paraId="09C67787" w14:textId="77777777" w:rsidR="009304BC" w:rsidRPr="009304BC" w:rsidRDefault="009304BC" w:rsidP="0027578B">
      <w:pPr>
        <w:rPr>
          <w:noProof/>
          <w:sz w:val="20"/>
          <w:lang w:val="en-NZ"/>
        </w:rPr>
      </w:pPr>
      <w:r w:rsidRPr="009304BC">
        <w:rPr>
          <w:noProof/>
          <w:sz w:val="20"/>
          <w:lang w:val="en-NZ"/>
        </w:rPr>
        <w:t xml:space="preserve">The </w:t>
      </w:r>
      <w:r w:rsidRPr="009304BC">
        <w:rPr>
          <w:i/>
          <w:noProof/>
          <w:sz w:val="20"/>
          <w:lang w:val="en-NZ"/>
        </w:rPr>
        <w:t>save()</w:t>
      </w:r>
      <w:r w:rsidRPr="009304BC">
        <w:rPr>
          <w:noProof/>
          <w:sz w:val="20"/>
          <w:lang w:val="en-NZ"/>
        </w:rPr>
        <w:t xml:space="preserve"> and </w:t>
      </w:r>
      <w:r w:rsidRPr="009304BC">
        <w:rPr>
          <w:i/>
          <w:noProof/>
          <w:sz w:val="20"/>
          <w:lang w:val="en-NZ"/>
        </w:rPr>
        <w:t>load()</w:t>
      </w:r>
      <w:r w:rsidRPr="009304BC">
        <w:rPr>
          <w:noProof/>
          <w:sz w:val="20"/>
          <w:lang w:val="en-NZ"/>
        </w:rPr>
        <w:t xml:space="preserve"> functions can save and load copy of neural networks weights and biases in the file directory.</w:t>
      </w:r>
    </w:p>
    <w:p w14:paraId="1DE42972" w14:textId="77777777" w:rsidR="009304BC" w:rsidRDefault="00DC6320" w:rsidP="0027578B">
      <w:pPr>
        <w:rPr>
          <w:noProof/>
          <w:lang w:val="en-NZ"/>
        </w:rPr>
      </w:pPr>
      <w:r w:rsidRPr="009304BC">
        <w:rPr>
          <w:noProof/>
          <w:lang w:val="en-NZ"/>
        </w:rPr>
        <w:drawing>
          <wp:inline distT="0" distB="0" distL="0" distR="0" wp14:anchorId="499106E9" wp14:editId="5BC2F960">
            <wp:extent cx="5732145" cy="2895600"/>
            <wp:effectExtent l="0" t="0" r="0" b="0"/>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895600"/>
                    </a:xfrm>
                    <a:prstGeom prst="rect">
                      <a:avLst/>
                    </a:prstGeom>
                    <a:noFill/>
                    <a:ln>
                      <a:noFill/>
                    </a:ln>
                  </pic:spPr>
                </pic:pic>
              </a:graphicData>
            </a:graphic>
          </wp:inline>
        </w:drawing>
      </w:r>
    </w:p>
    <w:p w14:paraId="5516C51E" w14:textId="77777777" w:rsidR="009304BC" w:rsidRDefault="009304BC" w:rsidP="0027578B">
      <w:pPr>
        <w:rPr>
          <w:noProof/>
          <w:sz w:val="20"/>
          <w:lang w:val="en-NZ"/>
        </w:rPr>
      </w:pPr>
    </w:p>
    <w:p w14:paraId="6594ED68" w14:textId="77777777" w:rsidR="009304BC" w:rsidRDefault="009304BC" w:rsidP="0027578B">
      <w:pPr>
        <w:rPr>
          <w:noProof/>
          <w:sz w:val="20"/>
          <w:lang w:val="en-NZ"/>
        </w:rPr>
      </w:pPr>
    </w:p>
    <w:p w14:paraId="1D64A2FF" w14:textId="77777777" w:rsidR="009304BC" w:rsidRPr="009304BC" w:rsidRDefault="009304BC" w:rsidP="0027578B">
      <w:pPr>
        <w:rPr>
          <w:noProof/>
          <w:sz w:val="20"/>
          <w:lang w:val="en-NZ"/>
        </w:rPr>
      </w:pPr>
      <w:r w:rsidRPr="009304BC">
        <w:rPr>
          <w:noProof/>
          <w:sz w:val="20"/>
          <w:lang w:val="en-NZ"/>
        </w:rPr>
        <w:t xml:space="preserve">Lastly, </w:t>
      </w:r>
      <w:r w:rsidRPr="009304BC">
        <w:rPr>
          <w:i/>
          <w:noProof/>
          <w:sz w:val="20"/>
          <w:lang w:val="en-NZ"/>
        </w:rPr>
        <w:t>render()</w:t>
      </w:r>
      <w:r w:rsidRPr="009304BC">
        <w:rPr>
          <w:noProof/>
          <w:sz w:val="20"/>
          <w:lang w:val="en-NZ"/>
        </w:rPr>
        <w:t xml:space="preserve"> function will visualise the neural network latest status in the game interface.</w:t>
      </w:r>
    </w:p>
    <w:p w14:paraId="38CDDFE9" w14:textId="77777777" w:rsidR="009304BC" w:rsidRDefault="00DC6320" w:rsidP="0027578B">
      <w:pPr>
        <w:rPr>
          <w:b/>
          <w:szCs w:val="24"/>
        </w:rPr>
      </w:pPr>
      <w:r w:rsidRPr="009304BC">
        <w:rPr>
          <w:noProof/>
          <w:lang w:val="en-NZ"/>
        </w:rPr>
        <w:lastRenderedPageBreak/>
        <w:drawing>
          <wp:inline distT="0" distB="0" distL="0" distR="0" wp14:anchorId="61E5C4D2" wp14:editId="46BC8A2D">
            <wp:extent cx="5723255" cy="1176655"/>
            <wp:effectExtent l="0" t="0" r="0" b="0"/>
            <wp:docPr id="2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1176655"/>
                    </a:xfrm>
                    <a:prstGeom prst="rect">
                      <a:avLst/>
                    </a:prstGeom>
                    <a:noFill/>
                    <a:ln>
                      <a:noFill/>
                    </a:ln>
                  </pic:spPr>
                </pic:pic>
              </a:graphicData>
            </a:graphic>
          </wp:inline>
        </w:drawing>
      </w:r>
    </w:p>
    <w:p w14:paraId="4D13CE3A" w14:textId="77777777" w:rsidR="004B0DF8" w:rsidRDefault="0071302E" w:rsidP="0027578B">
      <w:pPr>
        <w:rPr>
          <w:b/>
          <w:szCs w:val="24"/>
        </w:rPr>
      </w:pPr>
      <w:r w:rsidRPr="00BF28B3">
        <w:rPr>
          <w:b/>
          <w:i/>
          <w:szCs w:val="24"/>
        </w:rPr>
        <w:t>genetic_algorithm.py</w:t>
      </w:r>
      <w:r>
        <w:rPr>
          <w:b/>
          <w:szCs w:val="24"/>
        </w:rPr>
        <w:t xml:space="preserve"> file</w:t>
      </w:r>
    </w:p>
    <w:p w14:paraId="0BDB6615" w14:textId="77777777" w:rsidR="006F46E5" w:rsidRPr="00C276BA" w:rsidRDefault="006F46E5" w:rsidP="006F46E5">
      <w:pPr>
        <w:rPr>
          <w:sz w:val="20"/>
          <w:szCs w:val="24"/>
        </w:rPr>
      </w:pPr>
      <w:r w:rsidRPr="00C276BA">
        <w:rPr>
          <w:sz w:val="20"/>
          <w:szCs w:val="24"/>
        </w:rPr>
        <w:t xml:space="preserve">The </w:t>
      </w:r>
      <w:r w:rsidRPr="00C276BA">
        <w:rPr>
          <w:i/>
          <w:sz w:val="20"/>
          <w:szCs w:val="24"/>
        </w:rPr>
        <w:t>genetic_algorithm.py</w:t>
      </w:r>
      <w:r w:rsidRPr="00C276BA">
        <w:rPr>
          <w:sz w:val="20"/>
          <w:szCs w:val="24"/>
        </w:rPr>
        <w:t xml:space="preserve"> file contains </w:t>
      </w:r>
      <w:proofErr w:type="spellStart"/>
      <w:r w:rsidRPr="00C276BA">
        <w:rPr>
          <w:sz w:val="20"/>
          <w:szCs w:val="24"/>
        </w:rPr>
        <w:t>GeneticAlgorithm</w:t>
      </w:r>
      <w:proofErr w:type="spellEnd"/>
      <w:r w:rsidRPr="00C276BA">
        <w:rPr>
          <w:sz w:val="20"/>
          <w:szCs w:val="24"/>
        </w:rPr>
        <w:t xml:space="preserve"> object that including all the details for training snake’s neural network with GA.</w:t>
      </w:r>
      <w:r w:rsidR="005708A5">
        <w:rPr>
          <w:sz w:val="20"/>
          <w:szCs w:val="24"/>
        </w:rPr>
        <w:t xml:space="preserve"> It is initialised with</w:t>
      </w:r>
      <w:r w:rsidR="00093422">
        <w:rPr>
          <w:sz w:val="20"/>
          <w:szCs w:val="24"/>
        </w:rPr>
        <w:t xml:space="preserve"> variables for population size, generation </w:t>
      </w:r>
      <w:r w:rsidR="008C38C9">
        <w:rPr>
          <w:sz w:val="20"/>
          <w:szCs w:val="24"/>
        </w:rPr>
        <w:t>number,</w:t>
      </w:r>
      <w:r w:rsidR="00093422">
        <w:rPr>
          <w:sz w:val="20"/>
          <w:szCs w:val="24"/>
        </w:rPr>
        <w:t xml:space="preserve"> crossover rate and </w:t>
      </w:r>
      <w:r w:rsidR="008C38C9">
        <w:rPr>
          <w:sz w:val="20"/>
          <w:szCs w:val="24"/>
        </w:rPr>
        <w:t>method,</w:t>
      </w:r>
      <w:r w:rsidR="00093422">
        <w:rPr>
          <w:sz w:val="20"/>
          <w:szCs w:val="24"/>
        </w:rPr>
        <w:t xml:space="preserve"> mutation rate and </w:t>
      </w:r>
      <w:r w:rsidR="00FE5DFA">
        <w:rPr>
          <w:sz w:val="20"/>
          <w:szCs w:val="24"/>
        </w:rPr>
        <w:t xml:space="preserve">method. This object has </w:t>
      </w:r>
      <w:r w:rsidR="00FE5DFA" w:rsidRPr="00FE5DFA">
        <w:rPr>
          <w:sz w:val="20"/>
          <w:szCs w:val="24"/>
        </w:rPr>
        <w:t>start()</w:t>
      </w:r>
      <w:r w:rsidR="00FE5DFA">
        <w:rPr>
          <w:sz w:val="20"/>
          <w:szCs w:val="24"/>
        </w:rPr>
        <w:t xml:space="preserve">, </w:t>
      </w:r>
      <w:proofErr w:type="spellStart"/>
      <w:r w:rsidR="00FE5DFA" w:rsidRPr="00FE5DFA">
        <w:rPr>
          <w:sz w:val="20"/>
          <w:szCs w:val="24"/>
        </w:rPr>
        <w:t>parent_selection</w:t>
      </w:r>
      <w:proofErr w:type="spellEnd"/>
      <w:r w:rsidR="00FE5DFA">
        <w:rPr>
          <w:sz w:val="20"/>
          <w:szCs w:val="24"/>
        </w:rPr>
        <w:t xml:space="preserve">(), </w:t>
      </w:r>
      <w:proofErr w:type="spellStart"/>
      <w:r w:rsidR="00FE5DFA" w:rsidRPr="00FE5DFA">
        <w:rPr>
          <w:sz w:val="20"/>
          <w:szCs w:val="24"/>
        </w:rPr>
        <w:t>children_production</w:t>
      </w:r>
      <w:proofErr w:type="spellEnd"/>
      <w:r w:rsidR="00FE5DFA">
        <w:rPr>
          <w:sz w:val="20"/>
          <w:szCs w:val="24"/>
        </w:rPr>
        <w:t>(),</w:t>
      </w:r>
      <w:r w:rsidR="00FE5DFA" w:rsidRPr="00FE5DFA">
        <w:rPr>
          <w:sz w:val="20"/>
          <w:szCs w:val="24"/>
        </w:rPr>
        <w:t>crossover</w:t>
      </w:r>
      <w:r w:rsidR="00FE5DFA">
        <w:rPr>
          <w:sz w:val="20"/>
          <w:szCs w:val="24"/>
        </w:rPr>
        <w:t xml:space="preserve">() , </w:t>
      </w:r>
      <w:r w:rsidR="00FE5DFA" w:rsidRPr="00FE5DFA">
        <w:rPr>
          <w:sz w:val="20"/>
          <w:szCs w:val="24"/>
        </w:rPr>
        <w:t>tournament</w:t>
      </w:r>
      <w:r w:rsidR="00FE5DFA">
        <w:rPr>
          <w:sz w:val="20"/>
          <w:szCs w:val="24"/>
        </w:rPr>
        <w:t xml:space="preserve">() , </w:t>
      </w:r>
      <w:proofErr w:type="spellStart"/>
      <w:r w:rsidR="00FE5DFA" w:rsidRPr="00FE5DFA">
        <w:rPr>
          <w:sz w:val="20"/>
          <w:szCs w:val="24"/>
        </w:rPr>
        <w:t>mutation_production</w:t>
      </w:r>
      <w:proofErr w:type="spellEnd"/>
      <w:r w:rsidR="00FE5DFA">
        <w:rPr>
          <w:sz w:val="20"/>
          <w:szCs w:val="24"/>
        </w:rPr>
        <w:t>(),</w:t>
      </w:r>
      <w:r w:rsidR="00FE5DFA" w:rsidRPr="00FE5DFA">
        <w:rPr>
          <w:sz w:val="20"/>
          <w:szCs w:val="24"/>
        </w:rPr>
        <w:t>mutation</w:t>
      </w:r>
      <w:r w:rsidR="00FE5DFA">
        <w:rPr>
          <w:sz w:val="20"/>
          <w:szCs w:val="24"/>
        </w:rPr>
        <w:t xml:space="preserve">() and </w:t>
      </w:r>
      <w:r w:rsidR="00FE5DFA" w:rsidRPr="00FE5DFA">
        <w:rPr>
          <w:sz w:val="20"/>
          <w:szCs w:val="24"/>
        </w:rPr>
        <w:t>evaluation</w:t>
      </w:r>
      <w:r w:rsidR="00FE5DFA">
        <w:rPr>
          <w:sz w:val="20"/>
          <w:szCs w:val="24"/>
        </w:rPr>
        <w:t>() functions implementing GA algorithm through populations crossover and mutation in each generation.</w:t>
      </w:r>
      <w:r w:rsidR="00841CEF">
        <w:rPr>
          <w:sz w:val="20"/>
          <w:szCs w:val="24"/>
        </w:rPr>
        <w:t xml:space="preserve"> In this project, many</w:t>
      </w:r>
      <w:r w:rsidR="003A38FB">
        <w:rPr>
          <w:sz w:val="20"/>
          <w:szCs w:val="24"/>
        </w:rPr>
        <w:t xml:space="preserve"> </w:t>
      </w:r>
      <w:r w:rsidR="005708A5">
        <w:rPr>
          <w:sz w:val="20"/>
          <w:szCs w:val="24"/>
        </w:rPr>
        <w:t>neural networks</w:t>
      </w:r>
      <w:r w:rsidR="003A38FB">
        <w:rPr>
          <w:sz w:val="20"/>
          <w:szCs w:val="24"/>
        </w:rPr>
        <w:t xml:space="preserve"> (21 inputs, 16 hidden nodes and 3 outputs) with population size number</w:t>
      </w:r>
      <w:r w:rsidR="008C38C9">
        <w:rPr>
          <w:sz w:val="20"/>
          <w:szCs w:val="24"/>
        </w:rPr>
        <w:t xml:space="preserve"> will be initialised </w:t>
      </w:r>
      <w:r w:rsidR="00841CEF">
        <w:rPr>
          <w:sz w:val="20"/>
          <w:szCs w:val="24"/>
        </w:rPr>
        <w:t>for snakes to play the game</w:t>
      </w:r>
      <w:r w:rsidR="003A38FB">
        <w:rPr>
          <w:sz w:val="20"/>
          <w:szCs w:val="24"/>
        </w:rPr>
        <w:t>.</w:t>
      </w:r>
      <w:r w:rsidR="00841CEF">
        <w:rPr>
          <w:sz w:val="20"/>
          <w:szCs w:val="24"/>
        </w:rPr>
        <w:t xml:space="preserve"> </w:t>
      </w:r>
    </w:p>
    <w:p w14:paraId="7AE7F364" w14:textId="77777777" w:rsidR="0071302E" w:rsidRPr="00C80515" w:rsidRDefault="0071302E" w:rsidP="0027578B">
      <w:pPr>
        <w:rPr>
          <w:b/>
          <w:szCs w:val="24"/>
        </w:rPr>
      </w:pPr>
    </w:p>
    <w:p w14:paraId="2F713346" w14:textId="77777777" w:rsidR="00D66FCE" w:rsidRDefault="00DC6320" w:rsidP="0027578B">
      <w:pPr>
        <w:rPr>
          <w:noProof/>
          <w:lang w:val="en-NZ"/>
        </w:rPr>
      </w:pPr>
      <w:r w:rsidRPr="004A2DEA">
        <w:rPr>
          <w:noProof/>
          <w:lang w:val="en-NZ"/>
        </w:rPr>
        <w:drawing>
          <wp:inline distT="0" distB="0" distL="0" distR="0" wp14:anchorId="4A0DAAAD" wp14:editId="09598FE2">
            <wp:extent cx="5723255" cy="4216400"/>
            <wp:effectExtent l="0" t="0" r="0" b="0"/>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4216400"/>
                    </a:xfrm>
                    <a:prstGeom prst="rect">
                      <a:avLst/>
                    </a:prstGeom>
                    <a:noFill/>
                    <a:ln>
                      <a:noFill/>
                    </a:ln>
                  </pic:spPr>
                </pic:pic>
              </a:graphicData>
            </a:graphic>
          </wp:inline>
        </w:drawing>
      </w:r>
    </w:p>
    <w:p w14:paraId="24C8C64B" w14:textId="77777777" w:rsidR="00300D36" w:rsidRPr="004F4EAD" w:rsidRDefault="0056268A" w:rsidP="0027578B">
      <w:pPr>
        <w:rPr>
          <w:noProof/>
          <w:sz w:val="20"/>
          <w:lang w:val="en-NZ"/>
        </w:rPr>
      </w:pPr>
      <w:r w:rsidRPr="004F4EAD">
        <w:rPr>
          <w:noProof/>
          <w:sz w:val="20"/>
          <w:lang w:val="en-NZ"/>
        </w:rPr>
        <w:t xml:space="preserve">The </w:t>
      </w:r>
      <w:r w:rsidRPr="004F4EAD">
        <w:rPr>
          <w:i/>
          <w:noProof/>
          <w:sz w:val="20"/>
          <w:lang w:val="en-NZ"/>
        </w:rPr>
        <w:t>start()</w:t>
      </w:r>
      <w:r w:rsidRPr="004F4EAD">
        <w:rPr>
          <w:noProof/>
          <w:sz w:val="20"/>
          <w:lang w:val="en-NZ"/>
        </w:rPr>
        <w:t xml:space="preserve"> function has the procedure for entire GA algorithm, </w:t>
      </w:r>
      <w:r w:rsidR="00646018" w:rsidRPr="004F4EAD">
        <w:rPr>
          <w:noProof/>
          <w:sz w:val="20"/>
          <w:lang w:val="en-NZ"/>
        </w:rPr>
        <w:t xml:space="preserve">it startes with initialising crossover_number, mutation_number </w:t>
      </w:r>
      <w:r w:rsidR="00F56D03" w:rsidRPr="004F4EAD">
        <w:rPr>
          <w:noProof/>
          <w:sz w:val="20"/>
          <w:lang w:val="en-NZ"/>
        </w:rPr>
        <w:t xml:space="preserve">and population_size. In each generation , it will </w:t>
      </w:r>
      <w:r w:rsidR="00646018" w:rsidRPr="004F4EAD">
        <w:rPr>
          <w:noProof/>
          <w:sz w:val="20"/>
          <w:lang w:val="en-NZ"/>
        </w:rPr>
        <w:t xml:space="preserve"> </w:t>
      </w:r>
      <w:r w:rsidR="00F56D03" w:rsidRPr="004F4EAD">
        <w:rPr>
          <w:noProof/>
          <w:sz w:val="20"/>
          <w:lang w:val="en-NZ"/>
        </w:rPr>
        <w:t xml:space="preserve">choose parents to </w:t>
      </w:r>
      <w:r w:rsidR="0019085C" w:rsidRPr="004F4EAD">
        <w:rPr>
          <w:noProof/>
          <w:sz w:val="20"/>
          <w:lang w:val="en-NZ"/>
        </w:rPr>
        <w:t xml:space="preserve">produce children through </w:t>
      </w:r>
      <w:r w:rsidR="0019085C" w:rsidRPr="004F4EAD">
        <w:rPr>
          <w:i/>
          <w:noProof/>
          <w:sz w:val="20"/>
          <w:lang w:val="en-NZ"/>
        </w:rPr>
        <w:t>parent</w:t>
      </w:r>
      <w:r w:rsidR="00F56D03" w:rsidRPr="004F4EAD">
        <w:rPr>
          <w:i/>
          <w:noProof/>
          <w:sz w:val="20"/>
          <w:lang w:val="en-NZ"/>
        </w:rPr>
        <w:t>_selection()</w:t>
      </w:r>
      <w:r w:rsidR="00F56D03" w:rsidRPr="004F4EAD">
        <w:rPr>
          <w:noProof/>
          <w:sz w:val="20"/>
          <w:lang w:val="en-NZ"/>
        </w:rPr>
        <w:t xml:space="preserve"> and </w:t>
      </w:r>
      <w:r w:rsidR="00F56D03" w:rsidRPr="004F4EAD">
        <w:rPr>
          <w:i/>
          <w:noProof/>
          <w:sz w:val="20"/>
          <w:lang w:val="en-NZ"/>
        </w:rPr>
        <w:t>children_production()</w:t>
      </w:r>
      <w:r w:rsidR="00F56D03" w:rsidRPr="004F4EAD">
        <w:rPr>
          <w:noProof/>
          <w:sz w:val="20"/>
          <w:lang w:val="en-NZ"/>
        </w:rPr>
        <w:t xml:space="preserve"> functions in order to cross over at different layers</w:t>
      </w:r>
      <w:r w:rsidR="00B90FDA" w:rsidRPr="004F4EAD">
        <w:rPr>
          <w:noProof/>
          <w:sz w:val="20"/>
          <w:lang w:val="en-NZ"/>
        </w:rPr>
        <w:t xml:space="preserve"> for different neural networks</w:t>
      </w:r>
      <w:r w:rsidR="00F56D03" w:rsidRPr="004F4EAD">
        <w:rPr>
          <w:noProof/>
          <w:sz w:val="20"/>
          <w:lang w:val="en-NZ"/>
        </w:rPr>
        <w:t xml:space="preserve">. </w:t>
      </w:r>
      <w:r w:rsidR="00B90FDA" w:rsidRPr="004F4EAD">
        <w:rPr>
          <w:noProof/>
          <w:sz w:val="20"/>
          <w:lang w:val="en-NZ"/>
        </w:rPr>
        <w:t xml:space="preserve">A few neural networks will also mutate at one of their layers thorugh </w:t>
      </w:r>
      <w:r w:rsidR="00B90FDA" w:rsidRPr="004F4EAD">
        <w:rPr>
          <w:i/>
          <w:noProof/>
          <w:sz w:val="20"/>
          <w:lang w:val="en-NZ"/>
        </w:rPr>
        <w:t>mutation_production()</w:t>
      </w:r>
      <w:r w:rsidR="00B90FDA" w:rsidRPr="004F4EAD">
        <w:rPr>
          <w:noProof/>
          <w:sz w:val="20"/>
          <w:lang w:val="en-NZ"/>
        </w:rPr>
        <w:t xml:space="preserve"> function.</w:t>
      </w:r>
      <w:r w:rsidR="0019085C" w:rsidRPr="004F4EAD">
        <w:rPr>
          <w:noProof/>
          <w:sz w:val="20"/>
          <w:lang w:val="en-NZ"/>
        </w:rPr>
        <w:t xml:space="preserve"> Once extra neural networks have been produced through cross over and mutation processes </w:t>
      </w:r>
      <w:r w:rsidR="00B90FDA" w:rsidRPr="004F4EAD">
        <w:rPr>
          <w:noProof/>
          <w:sz w:val="20"/>
          <w:lang w:val="en-NZ"/>
        </w:rPr>
        <w:t xml:space="preserve"> </w:t>
      </w:r>
      <w:r w:rsidR="0019085C" w:rsidRPr="004F4EAD">
        <w:rPr>
          <w:noProof/>
          <w:sz w:val="20"/>
          <w:lang w:val="en-NZ"/>
        </w:rPr>
        <w:t xml:space="preserve">, they will be put into the entire pool for evaluation by </w:t>
      </w:r>
      <w:r w:rsidR="0019085C" w:rsidRPr="004F4EAD">
        <w:rPr>
          <w:i/>
          <w:noProof/>
          <w:sz w:val="20"/>
          <w:lang w:val="en-NZ"/>
        </w:rPr>
        <w:t>evaluation()</w:t>
      </w:r>
      <w:r w:rsidR="0019085C" w:rsidRPr="004F4EAD">
        <w:rPr>
          <w:noProof/>
          <w:sz w:val="20"/>
          <w:lang w:val="en-NZ"/>
        </w:rPr>
        <w:t xml:space="preserve"> function which run multiple snake games</w:t>
      </w:r>
      <w:r w:rsidR="000900DA" w:rsidRPr="004F4EAD">
        <w:rPr>
          <w:noProof/>
          <w:sz w:val="20"/>
          <w:lang w:val="en-NZ"/>
        </w:rPr>
        <w:t xml:space="preserve"> at the same time. The neural network with best fitness will be saved at local directory by </w:t>
      </w:r>
      <w:r w:rsidR="000900DA" w:rsidRPr="004F4EAD">
        <w:rPr>
          <w:i/>
          <w:noProof/>
          <w:sz w:val="20"/>
          <w:lang w:val="en-NZ"/>
        </w:rPr>
        <w:t>save()</w:t>
      </w:r>
      <w:r w:rsidR="000900DA" w:rsidRPr="004F4EAD">
        <w:rPr>
          <w:noProof/>
          <w:sz w:val="20"/>
          <w:lang w:val="en-NZ"/>
        </w:rPr>
        <w:t xml:space="preserve"> function. Then, a few extra </w:t>
      </w:r>
      <w:r w:rsidR="000900DA" w:rsidRPr="004F4EAD">
        <w:rPr>
          <w:noProof/>
          <w:sz w:val="20"/>
          <w:lang w:val="en-NZ"/>
        </w:rPr>
        <w:lastRenderedPageBreak/>
        <w:t xml:space="preserve">mutations will be processed to improve </w:t>
      </w:r>
      <w:r w:rsidR="000900DA" w:rsidRPr="004F4EAD">
        <w:rPr>
          <w:rStyle w:val="hgkelc"/>
          <w:sz w:val="20"/>
        </w:rPr>
        <w:t>evolution</w:t>
      </w:r>
      <w:r w:rsidR="000900DA" w:rsidRPr="004F4EAD">
        <w:rPr>
          <w:noProof/>
          <w:sz w:val="20"/>
          <w:lang w:val="en-NZ"/>
        </w:rPr>
        <w:t xml:space="preserve"> for the entire generation.The top fitness neural networks , which is the population size number , which be selected for the </w:t>
      </w:r>
      <w:r w:rsidR="000900DA" w:rsidRPr="004F4EAD">
        <w:rPr>
          <w:rStyle w:val="hgkelc"/>
          <w:sz w:val="20"/>
        </w:rPr>
        <w:t>evolution of next generation.</w:t>
      </w:r>
    </w:p>
    <w:p w14:paraId="456BF81F" w14:textId="77777777" w:rsidR="00300D36" w:rsidRDefault="00DC6320" w:rsidP="0027578B">
      <w:pPr>
        <w:rPr>
          <w:noProof/>
          <w:lang w:val="en-NZ"/>
        </w:rPr>
      </w:pPr>
      <w:r w:rsidRPr="004F5534">
        <w:rPr>
          <w:noProof/>
          <w:lang w:val="en-NZ"/>
        </w:rPr>
        <w:drawing>
          <wp:inline distT="0" distB="0" distL="0" distR="0" wp14:anchorId="4BF18D32" wp14:editId="0CC28492">
            <wp:extent cx="5748655" cy="3479800"/>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3479800"/>
                    </a:xfrm>
                    <a:prstGeom prst="rect">
                      <a:avLst/>
                    </a:prstGeom>
                    <a:noFill/>
                    <a:ln>
                      <a:noFill/>
                    </a:ln>
                  </pic:spPr>
                </pic:pic>
              </a:graphicData>
            </a:graphic>
          </wp:inline>
        </w:drawing>
      </w:r>
    </w:p>
    <w:p w14:paraId="5A1AA509" w14:textId="77777777" w:rsidR="00300D36" w:rsidRDefault="00DC6320" w:rsidP="0027578B">
      <w:pPr>
        <w:rPr>
          <w:noProof/>
          <w:lang w:val="en-NZ"/>
        </w:rPr>
      </w:pPr>
      <w:r w:rsidRPr="004F5534">
        <w:rPr>
          <w:noProof/>
          <w:lang w:val="en-NZ"/>
        </w:rPr>
        <w:drawing>
          <wp:inline distT="0" distB="0" distL="0" distR="0" wp14:anchorId="1D647A81" wp14:editId="32BC79CF">
            <wp:extent cx="5732145" cy="1202055"/>
            <wp:effectExtent l="0" t="0" r="0" b="0"/>
            <wp:docPr id="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1202055"/>
                    </a:xfrm>
                    <a:prstGeom prst="rect">
                      <a:avLst/>
                    </a:prstGeom>
                    <a:noFill/>
                    <a:ln>
                      <a:noFill/>
                    </a:ln>
                  </pic:spPr>
                </pic:pic>
              </a:graphicData>
            </a:graphic>
          </wp:inline>
        </w:drawing>
      </w:r>
    </w:p>
    <w:p w14:paraId="4B3A3A10" w14:textId="77777777" w:rsidR="00300D36" w:rsidRDefault="00300D36" w:rsidP="0027578B">
      <w:pPr>
        <w:rPr>
          <w:b/>
          <w:sz w:val="28"/>
          <w:szCs w:val="24"/>
        </w:rPr>
      </w:pPr>
    </w:p>
    <w:p w14:paraId="13D251F4" w14:textId="77777777" w:rsidR="009E1818" w:rsidRPr="00A70D7C" w:rsidRDefault="00650A95" w:rsidP="0027578B">
      <w:pPr>
        <w:rPr>
          <w:sz w:val="20"/>
          <w:szCs w:val="24"/>
        </w:rPr>
      </w:pPr>
      <w:r w:rsidRPr="00A70D7C">
        <w:rPr>
          <w:sz w:val="20"/>
          <w:szCs w:val="24"/>
        </w:rPr>
        <w:t xml:space="preserve">The </w:t>
      </w:r>
      <w:proofErr w:type="spellStart"/>
      <w:r w:rsidRPr="00A70D7C">
        <w:rPr>
          <w:i/>
          <w:sz w:val="20"/>
          <w:szCs w:val="24"/>
        </w:rPr>
        <w:t>parent_selection</w:t>
      </w:r>
      <w:proofErr w:type="spellEnd"/>
      <w:r w:rsidRPr="00A70D7C">
        <w:rPr>
          <w:i/>
          <w:sz w:val="20"/>
          <w:szCs w:val="24"/>
        </w:rPr>
        <w:t xml:space="preserve">() </w:t>
      </w:r>
      <w:r w:rsidRPr="00A70D7C">
        <w:rPr>
          <w:sz w:val="20"/>
          <w:szCs w:val="24"/>
        </w:rPr>
        <w:t>function will randomly choose 3 neural ne</w:t>
      </w:r>
      <w:r w:rsidR="00492BA7" w:rsidRPr="00A70D7C">
        <w:rPr>
          <w:sz w:val="20"/>
          <w:szCs w:val="24"/>
        </w:rPr>
        <w:t xml:space="preserve">tworks from the population pool for competition by tournament() function and the best fitness network will be kept </w:t>
      </w:r>
      <w:r w:rsidR="004516D3">
        <w:rPr>
          <w:sz w:val="20"/>
          <w:szCs w:val="24"/>
        </w:rPr>
        <w:t>as</w:t>
      </w:r>
      <w:r w:rsidR="009668FD">
        <w:rPr>
          <w:sz w:val="20"/>
          <w:szCs w:val="24"/>
        </w:rPr>
        <w:t xml:space="preserve"> the parents for cross</w:t>
      </w:r>
      <w:r w:rsidR="00492BA7" w:rsidRPr="00A70D7C">
        <w:rPr>
          <w:sz w:val="20"/>
          <w:szCs w:val="24"/>
        </w:rPr>
        <w:t>over.</w:t>
      </w:r>
    </w:p>
    <w:p w14:paraId="069EC4D4" w14:textId="77777777" w:rsidR="00054001" w:rsidRDefault="00DC6320" w:rsidP="0027578B">
      <w:pPr>
        <w:rPr>
          <w:noProof/>
          <w:lang w:val="en-NZ"/>
        </w:rPr>
      </w:pPr>
      <w:r w:rsidRPr="00054001">
        <w:rPr>
          <w:noProof/>
          <w:lang w:val="en-NZ"/>
        </w:rPr>
        <w:drawing>
          <wp:inline distT="0" distB="0" distL="0" distR="0" wp14:anchorId="0399D6F7" wp14:editId="3FD87043">
            <wp:extent cx="5732145" cy="205740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057400"/>
                    </a:xfrm>
                    <a:prstGeom prst="rect">
                      <a:avLst/>
                    </a:prstGeom>
                    <a:noFill/>
                    <a:ln>
                      <a:noFill/>
                    </a:ln>
                  </pic:spPr>
                </pic:pic>
              </a:graphicData>
            </a:graphic>
          </wp:inline>
        </w:drawing>
      </w:r>
    </w:p>
    <w:p w14:paraId="13F19B90" w14:textId="77777777" w:rsidR="00054001" w:rsidRDefault="00054001" w:rsidP="0027578B">
      <w:pPr>
        <w:rPr>
          <w:noProof/>
          <w:lang w:val="en-NZ"/>
        </w:rPr>
      </w:pPr>
    </w:p>
    <w:p w14:paraId="36E98CAC" w14:textId="77777777" w:rsidR="00492BA7" w:rsidRPr="00A70D7C" w:rsidRDefault="00492BA7" w:rsidP="0027578B">
      <w:pPr>
        <w:rPr>
          <w:noProof/>
          <w:sz w:val="20"/>
          <w:lang w:val="en-NZ"/>
        </w:rPr>
      </w:pPr>
      <w:r w:rsidRPr="00A70D7C">
        <w:rPr>
          <w:noProof/>
          <w:sz w:val="20"/>
          <w:lang w:val="en-NZ"/>
        </w:rPr>
        <w:t xml:space="preserve">In </w:t>
      </w:r>
      <w:r w:rsidRPr="00A70D7C">
        <w:rPr>
          <w:i/>
          <w:noProof/>
          <w:sz w:val="20"/>
          <w:lang w:val="en-NZ"/>
        </w:rPr>
        <w:t>tournament()</w:t>
      </w:r>
      <w:r w:rsidRPr="00A70D7C">
        <w:rPr>
          <w:noProof/>
          <w:sz w:val="20"/>
          <w:lang w:val="en-NZ"/>
        </w:rPr>
        <w:t xml:space="preserve"> function, 3 snake games with different neural networks will run sequencially and the best one will return among them.</w:t>
      </w:r>
    </w:p>
    <w:p w14:paraId="38C68684" w14:textId="77777777" w:rsidR="00054001" w:rsidRDefault="00DC6320" w:rsidP="0027578B">
      <w:pPr>
        <w:rPr>
          <w:noProof/>
          <w:lang w:val="en-NZ"/>
        </w:rPr>
      </w:pPr>
      <w:r w:rsidRPr="00054001">
        <w:rPr>
          <w:noProof/>
          <w:lang w:val="en-NZ"/>
        </w:rPr>
        <w:lastRenderedPageBreak/>
        <w:drawing>
          <wp:inline distT="0" distB="0" distL="0" distR="0" wp14:anchorId="6D578C75" wp14:editId="52B467B4">
            <wp:extent cx="5732145" cy="2768600"/>
            <wp:effectExtent l="0" t="0" r="0" b="0"/>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768600"/>
                    </a:xfrm>
                    <a:prstGeom prst="rect">
                      <a:avLst/>
                    </a:prstGeom>
                    <a:noFill/>
                    <a:ln>
                      <a:noFill/>
                    </a:ln>
                  </pic:spPr>
                </pic:pic>
              </a:graphicData>
            </a:graphic>
          </wp:inline>
        </w:drawing>
      </w:r>
    </w:p>
    <w:p w14:paraId="33233C3D" w14:textId="77777777" w:rsidR="00EC2391" w:rsidRPr="00FD4282" w:rsidRDefault="00EC2391" w:rsidP="0027578B">
      <w:pPr>
        <w:rPr>
          <w:noProof/>
          <w:sz w:val="20"/>
          <w:lang w:val="en-NZ"/>
        </w:rPr>
      </w:pPr>
      <w:r w:rsidRPr="00FD4282">
        <w:rPr>
          <w:noProof/>
          <w:sz w:val="20"/>
          <w:lang w:val="en-NZ"/>
        </w:rPr>
        <w:t xml:space="preserve">Once the parent neural networks have been selected </w:t>
      </w:r>
      <w:r w:rsidR="004516D3" w:rsidRPr="00FD4282">
        <w:rPr>
          <w:noProof/>
          <w:sz w:val="20"/>
          <w:lang w:val="en-NZ"/>
        </w:rPr>
        <w:t>, they will start cross over by pairs</w:t>
      </w:r>
      <w:r w:rsidR="00FD4282" w:rsidRPr="00FD4282">
        <w:rPr>
          <w:noProof/>
          <w:sz w:val="20"/>
          <w:lang w:val="en-NZ"/>
        </w:rPr>
        <w:t xml:space="preserve"> in </w:t>
      </w:r>
      <w:r w:rsidR="00FD4282" w:rsidRPr="00FD4282">
        <w:rPr>
          <w:i/>
          <w:noProof/>
          <w:sz w:val="20"/>
          <w:lang w:val="en-NZ"/>
        </w:rPr>
        <w:t>children_production()</w:t>
      </w:r>
      <w:r w:rsidR="00FD4282" w:rsidRPr="00FD4282">
        <w:rPr>
          <w:noProof/>
          <w:sz w:val="20"/>
          <w:lang w:val="en-NZ"/>
        </w:rPr>
        <w:t xml:space="preserve"> function</w:t>
      </w:r>
      <w:r w:rsidR="004516D3" w:rsidRPr="00FD4282">
        <w:rPr>
          <w:noProof/>
          <w:sz w:val="20"/>
          <w:lang w:val="en-NZ"/>
        </w:rPr>
        <w:t>.</w:t>
      </w:r>
      <w:r w:rsidR="00FD4282" w:rsidRPr="00FD4282">
        <w:rPr>
          <w:noProof/>
          <w:sz w:val="20"/>
          <w:lang w:val="en-NZ"/>
        </w:rPr>
        <w:t xml:space="preserve"> In this algorithm , two of them</w:t>
      </w:r>
      <w:r w:rsidR="009668FD">
        <w:rPr>
          <w:noProof/>
          <w:sz w:val="20"/>
          <w:lang w:val="en-NZ"/>
        </w:rPr>
        <w:t xml:space="preserve"> will cross</w:t>
      </w:r>
      <w:r w:rsidR="00FD4282" w:rsidRPr="00FD4282">
        <w:rPr>
          <w:noProof/>
          <w:sz w:val="20"/>
          <w:lang w:val="en-NZ"/>
        </w:rPr>
        <w:t xml:space="preserve">over at weight, neuron or layer between their network to produce a child network. The total number of children networks is </w:t>
      </w:r>
      <w:r w:rsidR="00FD4282" w:rsidRPr="00FD4282">
        <w:rPr>
          <w:i/>
          <w:noProof/>
          <w:sz w:val="20"/>
          <w:lang w:val="en-NZ"/>
        </w:rPr>
        <w:t>crossover_number</w:t>
      </w:r>
      <w:r w:rsidR="00FD4282" w:rsidRPr="00FD4282">
        <w:rPr>
          <w:noProof/>
          <w:sz w:val="20"/>
          <w:lang w:val="en-NZ"/>
        </w:rPr>
        <w:t xml:space="preserve"> input varaible.</w:t>
      </w:r>
    </w:p>
    <w:p w14:paraId="69CAB22B" w14:textId="77777777" w:rsidR="004E0F98" w:rsidRDefault="00EC2391" w:rsidP="0027578B">
      <w:pPr>
        <w:rPr>
          <w:noProof/>
          <w:lang w:val="en-NZ"/>
        </w:rPr>
      </w:pPr>
      <w:r>
        <w:rPr>
          <w:noProof/>
          <w:lang w:val="en-NZ"/>
        </w:rPr>
        <w:t xml:space="preserve"> </w:t>
      </w:r>
    </w:p>
    <w:p w14:paraId="20221CCD" w14:textId="77777777" w:rsidR="004E0F98" w:rsidRDefault="00DC6320" w:rsidP="0027578B">
      <w:pPr>
        <w:rPr>
          <w:noProof/>
          <w:lang w:val="en-NZ"/>
        </w:rPr>
      </w:pPr>
      <w:r w:rsidRPr="004E0F98">
        <w:rPr>
          <w:noProof/>
          <w:lang w:val="en-NZ"/>
        </w:rPr>
        <w:drawing>
          <wp:inline distT="0" distB="0" distL="0" distR="0" wp14:anchorId="6DFB4053" wp14:editId="5ADFAB7C">
            <wp:extent cx="5732145" cy="2819400"/>
            <wp:effectExtent l="0" t="0" r="0" b="0"/>
            <wp:docPr id="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819400"/>
                    </a:xfrm>
                    <a:prstGeom prst="rect">
                      <a:avLst/>
                    </a:prstGeom>
                    <a:noFill/>
                    <a:ln>
                      <a:noFill/>
                    </a:ln>
                  </pic:spPr>
                </pic:pic>
              </a:graphicData>
            </a:graphic>
          </wp:inline>
        </w:drawing>
      </w:r>
    </w:p>
    <w:p w14:paraId="57B79DA4" w14:textId="77777777" w:rsidR="00C105F6" w:rsidRPr="00D66FCE" w:rsidRDefault="004D0962" w:rsidP="0027578B">
      <w:pPr>
        <w:rPr>
          <w:b/>
          <w:sz w:val="28"/>
          <w:szCs w:val="24"/>
        </w:rPr>
      </w:pPr>
      <w:r w:rsidRPr="004D0962">
        <w:rPr>
          <w:noProof/>
          <w:sz w:val="20"/>
          <w:lang w:val="en-NZ"/>
        </w:rPr>
        <w:t xml:space="preserve">The </w:t>
      </w:r>
      <w:r w:rsidRPr="000C43F6">
        <w:rPr>
          <w:i/>
          <w:noProof/>
          <w:sz w:val="20"/>
          <w:lang w:val="en-NZ"/>
        </w:rPr>
        <w:t>cross_over()</w:t>
      </w:r>
      <w:r w:rsidRPr="004D0962">
        <w:rPr>
          <w:noProof/>
          <w:sz w:val="20"/>
          <w:lang w:val="en-NZ"/>
        </w:rPr>
        <w:t xml:space="preserve"> function will crossover 2 neural networks based on the</w:t>
      </w:r>
      <w:r>
        <w:rPr>
          <w:b/>
          <w:sz w:val="28"/>
          <w:szCs w:val="24"/>
        </w:rPr>
        <w:t xml:space="preserve"> </w:t>
      </w:r>
      <w:r w:rsidRPr="004D0962">
        <w:rPr>
          <w:noProof/>
          <w:sz w:val="20"/>
          <w:lang w:val="en-NZ"/>
        </w:rPr>
        <w:t>crossover_method variable of the GeneticAlgorithm object</w:t>
      </w:r>
      <w:r w:rsidR="005257CC">
        <w:rPr>
          <w:noProof/>
          <w:sz w:val="20"/>
          <w:lang w:val="en-NZ"/>
        </w:rPr>
        <w:t xml:space="preserve">. </w:t>
      </w:r>
      <w:r w:rsidR="00371169">
        <w:rPr>
          <w:noProof/>
          <w:sz w:val="20"/>
          <w:lang w:val="en-NZ"/>
        </w:rPr>
        <w:t>O</w:t>
      </w:r>
      <w:r w:rsidR="005257CC">
        <w:rPr>
          <w:noProof/>
          <w:sz w:val="20"/>
          <w:lang w:val="en-NZ"/>
        </w:rPr>
        <w:t xml:space="preserve">ne of weight, neuron, layer and bias </w:t>
      </w:r>
      <w:r w:rsidR="00371169">
        <w:rPr>
          <w:noProof/>
          <w:sz w:val="20"/>
          <w:lang w:val="en-NZ"/>
        </w:rPr>
        <w:t xml:space="preserve">value </w:t>
      </w:r>
      <w:r w:rsidR="005257CC">
        <w:rPr>
          <w:noProof/>
          <w:sz w:val="20"/>
          <w:lang w:val="en-NZ"/>
        </w:rPr>
        <w:t xml:space="preserve">at </w:t>
      </w:r>
      <w:r w:rsidR="005257CC" w:rsidRPr="004D0962">
        <w:rPr>
          <w:noProof/>
          <w:sz w:val="20"/>
          <w:lang w:val="en-NZ"/>
        </w:rPr>
        <w:t>2 neural networks</w:t>
      </w:r>
      <w:r w:rsidR="005257CC">
        <w:rPr>
          <w:noProof/>
          <w:sz w:val="20"/>
          <w:lang w:val="en-NZ"/>
        </w:rPr>
        <w:t xml:space="preserve"> pairs will be exchanged</w:t>
      </w:r>
      <w:r w:rsidR="00E6113D">
        <w:rPr>
          <w:noProof/>
          <w:sz w:val="20"/>
          <w:lang w:val="en-NZ"/>
        </w:rPr>
        <w:t xml:space="preserve"> to produce two new chidren from their parents. Lastly, these 2 children will run 2 games and better fitness network will be returned as the child in this function.</w:t>
      </w:r>
    </w:p>
    <w:p w14:paraId="3A278D1F" w14:textId="77777777" w:rsidR="004E0F98" w:rsidRDefault="00DC6320" w:rsidP="00D66FCE">
      <w:pPr>
        <w:rPr>
          <w:b/>
          <w:sz w:val="28"/>
          <w:szCs w:val="24"/>
        </w:rPr>
      </w:pPr>
      <w:r w:rsidRPr="004E0F98">
        <w:rPr>
          <w:noProof/>
          <w:lang w:val="en-NZ"/>
        </w:rPr>
        <w:lastRenderedPageBreak/>
        <w:drawing>
          <wp:inline distT="0" distB="0" distL="0" distR="0" wp14:anchorId="51C28D49" wp14:editId="2FB3102C">
            <wp:extent cx="5732145" cy="4055745"/>
            <wp:effectExtent l="0" t="0" r="0" b="0"/>
            <wp:docPr id="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4055745"/>
                    </a:xfrm>
                    <a:prstGeom prst="rect">
                      <a:avLst/>
                    </a:prstGeom>
                    <a:noFill/>
                    <a:ln>
                      <a:noFill/>
                    </a:ln>
                  </pic:spPr>
                </pic:pic>
              </a:graphicData>
            </a:graphic>
          </wp:inline>
        </w:drawing>
      </w:r>
    </w:p>
    <w:p w14:paraId="1A5DB15C" w14:textId="77777777" w:rsidR="004E0F98" w:rsidRDefault="00DC6320" w:rsidP="00D66FCE">
      <w:pPr>
        <w:rPr>
          <w:b/>
          <w:sz w:val="28"/>
          <w:szCs w:val="24"/>
        </w:rPr>
      </w:pPr>
      <w:r w:rsidRPr="004E0F98">
        <w:rPr>
          <w:noProof/>
          <w:lang w:val="en-NZ"/>
        </w:rPr>
        <w:drawing>
          <wp:inline distT="0" distB="0" distL="0" distR="0" wp14:anchorId="03803BFC" wp14:editId="6989D769">
            <wp:extent cx="5723255" cy="2387600"/>
            <wp:effectExtent l="0" t="0" r="0" b="0"/>
            <wp:docPr id="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255" cy="2387600"/>
                    </a:xfrm>
                    <a:prstGeom prst="rect">
                      <a:avLst/>
                    </a:prstGeom>
                    <a:noFill/>
                    <a:ln>
                      <a:noFill/>
                    </a:ln>
                  </pic:spPr>
                </pic:pic>
              </a:graphicData>
            </a:graphic>
          </wp:inline>
        </w:drawing>
      </w:r>
    </w:p>
    <w:p w14:paraId="1769DAC2" w14:textId="77777777" w:rsidR="004E0F98" w:rsidRDefault="004E0F98" w:rsidP="00D66FCE">
      <w:pPr>
        <w:rPr>
          <w:b/>
          <w:sz w:val="28"/>
          <w:szCs w:val="24"/>
        </w:rPr>
      </w:pPr>
    </w:p>
    <w:p w14:paraId="52FA1121" w14:textId="77777777" w:rsidR="00616B93" w:rsidRPr="00616B93" w:rsidRDefault="00616B93" w:rsidP="00D66FCE">
      <w:pPr>
        <w:rPr>
          <w:sz w:val="20"/>
          <w:szCs w:val="24"/>
        </w:rPr>
      </w:pPr>
      <w:r w:rsidRPr="00616B93">
        <w:rPr>
          <w:sz w:val="20"/>
          <w:szCs w:val="24"/>
        </w:rPr>
        <w:t xml:space="preserve">The </w:t>
      </w:r>
      <w:proofErr w:type="spellStart"/>
      <w:r w:rsidRPr="00616B93">
        <w:rPr>
          <w:i/>
          <w:sz w:val="20"/>
          <w:szCs w:val="24"/>
        </w:rPr>
        <w:t>mutation_number</w:t>
      </w:r>
      <w:proofErr w:type="spellEnd"/>
      <w:r w:rsidRPr="00616B93">
        <w:rPr>
          <w:sz w:val="20"/>
          <w:szCs w:val="24"/>
        </w:rPr>
        <w:t xml:space="preserve"> networks in population pool will </w:t>
      </w:r>
      <w:r w:rsidR="00694FA4">
        <w:rPr>
          <w:sz w:val="20"/>
          <w:szCs w:val="24"/>
        </w:rPr>
        <w:t>be chosen</w:t>
      </w:r>
      <w:r w:rsidRPr="00616B93">
        <w:rPr>
          <w:sz w:val="20"/>
          <w:szCs w:val="24"/>
        </w:rPr>
        <w:t xml:space="preserve"> in </w:t>
      </w:r>
      <w:proofErr w:type="spellStart"/>
      <w:r w:rsidRPr="00616B93">
        <w:rPr>
          <w:i/>
          <w:sz w:val="20"/>
          <w:szCs w:val="24"/>
        </w:rPr>
        <w:t>mutation_production</w:t>
      </w:r>
      <w:proofErr w:type="spellEnd"/>
      <w:r w:rsidRPr="00616B93">
        <w:rPr>
          <w:i/>
          <w:sz w:val="20"/>
          <w:szCs w:val="24"/>
        </w:rPr>
        <w:t>()</w:t>
      </w:r>
      <w:r w:rsidRPr="00616B93">
        <w:rPr>
          <w:sz w:val="20"/>
          <w:szCs w:val="24"/>
        </w:rPr>
        <w:t xml:space="preserve"> function.</w:t>
      </w:r>
      <w:r w:rsidR="0067530F">
        <w:rPr>
          <w:sz w:val="20"/>
          <w:szCs w:val="24"/>
        </w:rPr>
        <w:t xml:space="preserve"> The selected network</w:t>
      </w:r>
      <w:r w:rsidR="00694FA4">
        <w:rPr>
          <w:sz w:val="20"/>
          <w:szCs w:val="24"/>
        </w:rPr>
        <w:t>s</w:t>
      </w:r>
      <w:r w:rsidR="0067530F">
        <w:rPr>
          <w:sz w:val="20"/>
          <w:szCs w:val="24"/>
        </w:rPr>
        <w:t xml:space="preserve"> </w:t>
      </w:r>
      <w:r w:rsidR="00694FA4">
        <w:rPr>
          <w:sz w:val="20"/>
          <w:szCs w:val="24"/>
        </w:rPr>
        <w:t>will mutate at</w:t>
      </w:r>
      <w:r w:rsidR="00617C4C">
        <w:rPr>
          <w:sz w:val="20"/>
          <w:szCs w:val="24"/>
        </w:rPr>
        <w:t xml:space="preserve"> </w:t>
      </w:r>
      <w:r w:rsidR="00694FA4">
        <w:rPr>
          <w:sz w:val="20"/>
          <w:szCs w:val="24"/>
        </w:rPr>
        <w:t>either weight or neuron randomly</w:t>
      </w:r>
      <w:r w:rsidR="006340D1">
        <w:rPr>
          <w:sz w:val="20"/>
          <w:szCs w:val="24"/>
        </w:rPr>
        <w:t xml:space="preserve"> in the networks</w:t>
      </w:r>
      <w:r w:rsidR="00694FA4">
        <w:rPr>
          <w:sz w:val="20"/>
          <w:szCs w:val="24"/>
        </w:rPr>
        <w:t>. A list of networks will be returned after mutation process.</w:t>
      </w:r>
    </w:p>
    <w:p w14:paraId="5E6FF1DC" w14:textId="77777777" w:rsidR="000C43F6" w:rsidRDefault="00DC6320" w:rsidP="00D66FCE">
      <w:pPr>
        <w:rPr>
          <w:noProof/>
          <w:lang w:val="en-NZ"/>
        </w:rPr>
      </w:pPr>
      <w:r w:rsidRPr="000C43F6">
        <w:rPr>
          <w:noProof/>
          <w:lang w:val="en-NZ"/>
        </w:rPr>
        <w:lastRenderedPageBreak/>
        <w:drawing>
          <wp:inline distT="0" distB="0" distL="0" distR="0" wp14:anchorId="6819BF11" wp14:editId="3EC3ECE8">
            <wp:extent cx="5732145" cy="2497455"/>
            <wp:effectExtent l="0" t="0" r="0" b="0"/>
            <wp:docPr id="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497455"/>
                    </a:xfrm>
                    <a:prstGeom prst="rect">
                      <a:avLst/>
                    </a:prstGeom>
                    <a:noFill/>
                    <a:ln>
                      <a:noFill/>
                    </a:ln>
                  </pic:spPr>
                </pic:pic>
              </a:graphicData>
            </a:graphic>
          </wp:inline>
        </w:drawing>
      </w:r>
    </w:p>
    <w:p w14:paraId="079E5AB8" w14:textId="77777777" w:rsidR="000C43F6" w:rsidRDefault="000C43F6" w:rsidP="00D66FCE">
      <w:pPr>
        <w:rPr>
          <w:noProof/>
          <w:lang w:val="en-NZ"/>
        </w:rPr>
      </w:pPr>
    </w:p>
    <w:p w14:paraId="610AF77E" w14:textId="77777777" w:rsidR="000C43F6" w:rsidRPr="00617C4C" w:rsidRDefault="004408BB" w:rsidP="00D66FCE">
      <w:pPr>
        <w:rPr>
          <w:noProof/>
          <w:sz w:val="20"/>
          <w:lang w:val="en-NZ"/>
        </w:rPr>
      </w:pPr>
      <w:r w:rsidRPr="00617C4C">
        <w:rPr>
          <w:noProof/>
          <w:sz w:val="20"/>
          <w:lang w:val="en-NZ"/>
        </w:rPr>
        <w:t xml:space="preserve">The </w:t>
      </w:r>
      <w:r w:rsidRPr="00617C4C">
        <w:rPr>
          <w:i/>
          <w:noProof/>
          <w:sz w:val="20"/>
          <w:lang w:val="en-NZ"/>
        </w:rPr>
        <w:t>mutation()</w:t>
      </w:r>
      <w:r w:rsidRPr="00617C4C">
        <w:rPr>
          <w:noProof/>
          <w:sz w:val="20"/>
          <w:lang w:val="en-NZ"/>
        </w:rPr>
        <w:t xml:space="preserve"> function will choose one of weight,</w:t>
      </w:r>
      <w:r w:rsidR="00617C4C">
        <w:rPr>
          <w:noProof/>
          <w:sz w:val="20"/>
          <w:lang w:val="en-NZ"/>
        </w:rPr>
        <w:t xml:space="preserve"> </w:t>
      </w:r>
      <w:r w:rsidRPr="00617C4C">
        <w:rPr>
          <w:noProof/>
          <w:sz w:val="20"/>
          <w:lang w:val="en-NZ"/>
        </w:rPr>
        <w:t>neuron and bias value to mutate based on the mutation_method varaible in the object.</w:t>
      </w:r>
      <w:r w:rsidR="001158C9">
        <w:rPr>
          <w:noProof/>
          <w:sz w:val="20"/>
          <w:lang w:val="en-NZ"/>
        </w:rPr>
        <w:t xml:space="preserve"> The chosen component in the network will be assigned a new random value.</w:t>
      </w:r>
    </w:p>
    <w:p w14:paraId="7CC594E1" w14:textId="77777777" w:rsidR="000C43F6" w:rsidRDefault="000C43F6" w:rsidP="00D66FCE">
      <w:pPr>
        <w:rPr>
          <w:noProof/>
          <w:lang w:val="en-NZ"/>
        </w:rPr>
      </w:pPr>
    </w:p>
    <w:p w14:paraId="42ED8276" w14:textId="77777777" w:rsidR="000C43F6" w:rsidRDefault="00DC6320" w:rsidP="00D66FCE">
      <w:pPr>
        <w:rPr>
          <w:noProof/>
          <w:lang w:val="en-NZ"/>
        </w:rPr>
      </w:pPr>
      <w:r w:rsidRPr="000C43F6">
        <w:rPr>
          <w:noProof/>
          <w:lang w:val="en-NZ"/>
        </w:rPr>
        <w:drawing>
          <wp:inline distT="0" distB="0" distL="0" distR="0" wp14:anchorId="7D64522D" wp14:editId="0CB176A5">
            <wp:extent cx="5732145" cy="3090545"/>
            <wp:effectExtent l="0" t="0" r="0" b="0"/>
            <wp:docPr id="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14:paraId="2CB2B31F" w14:textId="77777777" w:rsidR="00583328" w:rsidRDefault="00583328" w:rsidP="001158C9">
      <w:pPr>
        <w:rPr>
          <w:noProof/>
          <w:sz w:val="20"/>
          <w:lang w:val="en-NZ"/>
        </w:rPr>
      </w:pPr>
    </w:p>
    <w:p w14:paraId="5E8E8653" w14:textId="77777777" w:rsidR="001158C9" w:rsidRPr="00583328" w:rsidRDefault="001158C9" w:rsidP="001158C9">
      <w:pPr>
        <w:rPr>
          <w:sz w:val="20"/>
        </w:rPr>
      </w:pPr>
      <w:r w:rsidRPr="00583328">
        <w:rPr>
          <w:noProof/>
          <w:sz w:val="20"/>
          <w:lang w:val="en-NZ"/>
        </w:rPr>
        <w:t xml:space="preserve">Lastly, children and mutation population will be appended to the original population for evaluation of their fitness by running </w:t>
      </w:r>
      <w:r w:rsidRPr="00583328">
        <w:rPr>
          <w:i/>
          <w:noProof/>
          <w:sz w:val="20"/>
          <w:lang w:val="en-NZ"/>
        </w:rPr>
        <w:t>evaluation()</w:t>
      </w:r>
      <w:r w:rsidRPr="00583328">
        <w:rPr>
          <w:noProof/>
          <w:sz w:val="20"/>
          <w:lang w:val="en-NZ"/>
        </w:rPr>
        <w:t xml:space="preserve"> function.</w:t>
      </w:r>
      <w:r w:rsidRPr="00583328">
        <w:rPr>
          <w:sz w:val="20"/>
        </w:rPr>
        <w:t xml:space="preserve"> It takes population of neural networks and makes them play 4 games each</w:t>
      </w:r>
      <w:r w:rsidR="00CA5AFD" w:rsidRPr="00583328">
        <w:rPr>
          <w:sz w:val="20"/>
        </w:rPr>
        <w:t>, the mean score of these 4 games will be added into the network array which is the network population pool</w:t>
      </w:r>
      <w:r w:rsidRPr="00583328">
        <w:rPr>
          <w:sz w:val="20"/>
        </w:rPr>
        <w:t xml:space="preserve">. Also, there </w:t>
      </w:r>
      <w:r w:rsidR="00433121" w:rsidRPr="00583328">
        <w:rPr>
          <w:sz w:val="20"/>
        </w:rPr>
        <w:t>are</w:t>
      </w:r>
      <w:r w:rsidRPr="00583328">
        <w:rPr>
          <w:sz w:val="20"/>
        </w:rPr>
        <w:t xml:space="preserve"> parallel</w:t>
      </w:r>
      <w:r w:rsidR="00433121" w:rsidRPr="00583328">
        <w:rPr>
          <w:sz w:val="20"/>
        </w:rPr>
        <w:t xml:space="preserve"> processes to accelerating the evaluation process </w:t>
      </w:r>
      <w:r w:rsidRPr="00583328">
        <w:rPr>
          <w:sz w:val="20"/>
        </w:rPr>
        <w:t xml:space="preserve">based on </w:t>
      </w:r>
      <w:proofErr w:type="spellStart"/>
      <w:r w:rsidRPr="00583328">
        <w:rPr>
          <w:i/>
          <w:sz w:val="20"/>
        </w:rPr>
        <w:t>num_core</w:t>
      </w:r>
      <w:proofErr w:type="spellEnd"/>
      <w:r w:rsidR="00433121" w:rsidRPr="00583328">
        <w:rPr>
          <w:sz w:val="20"/>
        </w:rPr>
        <w:t xml:space="preserve"> variable which is the number of CPU core for the machine running this program.</w:t>
      </w:r>
    </w:p>
    <w:p w14:paraId="1CC404BB" w14:textId="77777777" w:rsidR="001158C9" w:rsidRDefault="001158C9" w:rsidP="001158C9"/>
    <w:p w14:paraId="26F646F6" w14:textId="77777777" w:rsidR="000C43F6" w:rsidRDefault="00DC6320" w:rsidP="00D66FCE">
      <w:pPr>
        <w:rPr>
          <w:noProof/>
          <w:lang w:val="en-NZ"/>
        </w:rPr>
      </w:pPr>
      <w:r w:rsidRPr="00724765">
        <w:rPr>
          <w:noProof/>
          <w:lang w:val="en-NZ"/>
        </w:rPr>
        <w:lastRenderedPageBreak/>
        <w:drawing>
          <wp:inline distT="0" distB="0" distL="0" distR="0" wp14:anchorId="0F2159CF" wp14:editId="0D7F00B7">
            <wp:extent cx="5732145" cy="2463800"/>
            <wp:effectExtent l="0" t="0" r="0" b="0"/>
            <wp:docPr id="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463800"/>
                    </a:xfrm>
                    <a:prstGeom prst="rect">
                      <a:avLst/>
                    </a:prstGeom>
                    <a:noFill/>
                    <a:ln>
                      <a:noFill/>
                    </a:ln>
                  </pic:spPr>
                </pic:pic>
              </a:graphicData>
            </a:graphic>
          </wp:inline>
        </w:drawing>
      </w:r>
    </w:p>
    <w:p w14:paraId="510D1AB7" w14:textId="77777777" w:rsidR="00433121" w:rsidRDefault="00433121" w:rsidP="00D66FCE">
      <w:pPr>
        <w:rPr>
          <w:b/>
          <w:sz w:val="28"/>
          <w:szCs w:val="24"/>
        </w:rPr>
      </w:pPr>
    </w:p>
    <w:p w14:paraId="7EC6C607" w14:textId="77777777" w:rsidR="00D66FCE" w:rsidRPr="00D66FCE" w:rsidRDefault="00215C05" w:rsidP="00D66FCE">
      <w:pPr>
        <w:rPr>
          <w:b/>
          <w:sz w:val="28"/>
          <w:szCs w:val="24"/>
        </w:rPr>
      </w:pPr>
      <w:r>
        <w:rPr>
          <w:b/>
          <w:sz w:val="28"/>
          <w:szCs w:val="24"/>
        </w:rPr>
        <w:t>-</w:t>
      </w:r>
      <w:r w:rsidR="00D66FCE" w:rsidRPr="00D66FCE">
        <w:rPr>
          <w:b/>
          <w:sz w:val="28"/>
          <w:szCs w:val="24"/>
        </w:rPr>
        <w:t xml:space="preserve">User guide for the demonstration codes </w:t>
      </w:r>
    </w:p>
    <w:p w14:paraId="2AA7FBCC" w14:textId="77777777" w:rsidR="00D66FCE" w:rsidRPr="00D66FCE" w:rsidRDefault="00215C05" w:rsidP="00D66FCE">
      <w:pPr>
        <w:rPr>
          <w:b/>
          <w:sz w:val="28"/>
          <w:szCs w:val="24"/>
        </w:rPr>
      </w:pPr>
      <w:r>
        <w:rPr>
          <w:b/>
          <w:sz w:val="28"/>
          <w:szCs w:val="24"/>
        </w:rPr>
        <w:t>-</w:t>
      </w:r>
      <w:r w:rsidR="00D66FCE" w:rsidRPr="00D66FCE">
        <w:rPr>
          <w:b/>
          <w:sz w:val="28"/>
          <w:szCs w:val="24"/>
        </w:rPr>
        <w:t xml:space="preserve">Demonstration codes with comments.  </w:t>
      </w:r>
    </w:p>
    <w:p w14:paraId="09738154" w14:textId="77777777" w:rsidR="00D66FCE" w:rsidRDefault="00215C05" w:rsidP="00D66FCE">
      <w:pPr>
        <w:rPr>
          <w:b/>
          <w:sz w:val="28"/>
          <w:szCs w:val="24"/>
        </w:rPr>
      </w:pPr>
      <w:r>
        <w:rPr>
          <w:b/>
          <w:sz w:val="28"/>
          <w:szCs w:val="24"/>
        </w:rPr>
        <w:t>-</w:t>
      </w:r>
      <w:r w:rsidR="00D66FCE" w:rsidRPr="00D66FCE">
        <w:rPr>
          <w:b/>
          <w:sz w:val="28"/>
          <w:szCs w:val="24"/>
        </w:rPr>
        <w:t>Strengths and limitations</w:t>
      </w:r>
    </w:p>
    <w:p w14:paraId="2F351A2E" w14:textId="77777777" w:rsidR="00EA0921" w:rsidRDefault="00EA0921" w:rsidP="00D66FCE">
      <w:pPr>
        <w:rPr>
          <w:b/>
          <w:sz w:val="28"/>
          <w:szCs w:val="24"/>
        </w:rPr>
      </w:pPr>
    </w:p>
    <w:p w14:paraId="233A2610" w14:textId="77777777" w:rsidR="00EA0921" w:rsidRPr="00EA0921" w:rsidRDefault="00EA0921" w:rsidP="00EA0921">
      <w:pPr>
        <w:rPr>
          <w:sz w:val="20"/>
          <w:szCs w:val="24"/>
        </w:rPr>
      </w:pPr>
      <w:r w:rsidRPr="00EA0921">
        <w:rPr>
          <w:sz w:val="20"/>
          <w:szCs w:val="24"/>
        </w:rPr>
        <w:t>There are lots of good things about genetic algorithms, and they work amazingly well a lot</w:t>
      </w:r>
    </w:p>
    <w:p w14:paraId="08D2F501" w14:textId="77777777" w:rsidR="00EA0921" w:rsidRPr="00EA0921" w:rsidRDefault="00EA0921" w:rsidP="00EA0921">
      <w:pPr>
        <w:rPr>
          <w:sz w:val="20"/>
          <w:szCs w:val="24"/>
        </w:rPr>
      </w:pPr>
      <w:r w:rsidRPr="00EA0921">
        <w:rPr>
          <w:sz w:val="20"/>
          <w:szCs w:val="24"/>
        </w:rPr>
        <w:t>of the time. However, they are not without problems, a significant one of which is they can</w:t>
      </w:r>
    </w:p>
    <w:p w14:paraId="200DDBE4" w14:textId="77777777" w:rsidR="00EA0921" w:rsidRPr="00EA0921" w:rsidRDefault="00EA0921" w:rsidP="00EA0921">
      <w:pPr>
        <w:rPr>
          <w:sz w:val="20"/>
          <w:szCs w:val="24"/>
        </w:rPr>
      </w:pPr>
      <w:r w:rsidRPr="00EA0921">
        <w:rPr>
          <w:sz w:val="20"/>
          <w:szCs w:val="24"/>
        </w:rPr>
        <w:t>be very slow. The main problem is that once a local maximum has been reached, it can</w:t>
      </w:r>
    </w:p>
    <w:p w14:paraId="4EB979F7" w14:textId="77777777" w:rsidR="00EA0921" w:rsidRPr="00EA0921" w:rsidRDefault="00EA0921" w:rsidP="00EA0921">
      <w:pPr>
        <w:rPr>
          <w:sz w:val="20"/>
          <w:szCs w:val="24"/>
        </w:rPr>
      </w:pPr>
      <w:r w:rsidRPr="00EA0921">
        <w:rPr>
          <w:sz w:val="20"/>
          <w:szCs w:val="24"/>
        </w:rPr>
        <w:t>often be a long time before a string is produced that escapes from the local maximum and</w:t>
      </w:r>
    </w:p>
    <w:p w14:paraId="3C88E527" w14:textId="77777777" w:rsidR="00EA0921" w:rsidRPr="00EA0921" w:rsidRDefault="00EA0921" w:rsidP="00EA0921">
      <w:pPr>
        <w:rPr>
          <w:sz w:val="20"/>
          <w:szCs w:val="24"/>
        </w:rPr>
      </w:pPr>
      <w:r w:rsidRPr="00EA0921">
        <w:rPr>
          <w:sz w:val="20"/>
          <w:szCs w:val="24"/>
        </w:rPr>
        <w:t>finds another, higher, maximum. In addition, because we generally do not know anything</w:t>
      </w:r>
    </w:p>
    <w:p w14:paraId="6ACBDCA3" w14:textId="77777777" w:rsidR="00EA0921" w:rsidRPr="00EA0921" w:rsidRDefault="00EA0921" w:rsidP="00EA0921">
      <w:pPr>
        <w:rPr>
          <w:sz w:val="20"/>
          <w:szCs w:val="24"/>
        </w:rPr>
      </w:pPr>
      <w:r w:rsidRPr="00EA0921">
        <w:rPr>
          <w:sz w:val="20"/>
          <w:szCs w:val="24"/>
        </w:rPr>
        <w:t>about the fitness landscape, we can’t see how well the GA is doing.</w:t>
      </w:r>
    </w:p>
    <w:p w14:paraId="29DC4065" w14:textId="77777777" w:rsidR="00EA0921" w:rsidRPr="00EA0921" w:rsidRDefault="00EA0921" w:rsidP="00EA0921">
      <w:pPr>
        <w:rPr>
          <w:sz w:val="20"/>
          <w:szCs w:val="24"/>
        </w:rPr>
      </w:pPr>
      <w:r w:rsidRPr="00EA0921">
        <w:rPr>
          <w:sz w:val="20"/>
          <w:szCs w:val="24"/>
        </w:rPr>
        <w:t>A more basic criticism of genetic algorithms is that it is very hard (read basically impossible)</w:t>
      </w:r>
    </w:p>
    <w:p w14:paraId="019F1AD1" w14:textId="77777777" w:rsidR="00EA0921" w:rsidRPr="00EA0921" w:rsidRDefault="00EA0921" w:rsidP="00EA0921">
      <w:pPr>
        <w:rPr>
          <w:sz w:val="20"/>
          <w:szCs w:val="24"/>
        </w:rPr>
      </w:pPr>
      <w:r w:rsidRPr="00EA0921">
        <w:rPr>
          <w:sz w:val="20"/>
          <w:szCs w:val="24"/>
        </w:rPr>
        <w:t xml:space="preserve">to analyse the behaviour of the </w:t>
      </w:r>
      <w:proofErr w:type="spellStart"/>
      <w:r w:rsidRPr="00EA0921">
        <w:rPr>
          <w:sz w:val="20"/>
          <w:szCs w:val="24"/>
        </w:rPr>
        <w:t>GA.We</w:t>
      </w:r>
      <w:proofErr w:type="spellEnd"/>
      <w:r w:rsidRPr="00EA0921">
        <w:rPr>
          <w:sz w:val="20"/>
          <w:szCs w:val="24"/>
        </w:rPr>
        <w:t xml:space="preserve"> expect that the mean fitness of the population</w:t>
      </w:r>
    </w:p>
    <w:p w14:paraId="4FD47946" w14:textId="77777777" w:rsidR="00EA0921" w:rsidRPr="00EA0921" w:rsidRDefault="00EA0921" w:rsidP="00EA0921">
      <w:pPr>
        <w:rPr>
          <w:sz w:val="20"/>
          <w:szCs w:val="24"/>
        </w:rPr>
      </w:pPr>
      <w:r w:rsidRPr="00EA0921">
        <w:rPr>
          <w:sz w:val="20"/>
          <w:szCs w:val="24"/>
        </w:rPr>
        <w:t>will increase until an equilibrium of some kind is reached. This equilibrium is between the</w:t>
      </w:r>
    </w:p>
    <w:p w14:paraId="253D58DC" w14:textId="77777777" w:rsidR="00EA0921" w:rsidRPr="00EA0921" w:rsidRDefault="00EA0921" w:rsidP="00EA0921">
      <w:pPr>
        <w:rPr>
          <w:sz w:val="20"/>
          <w:szCs w:val="24"/>
        </w:rPr>
      </w:pPr>
      <w:r w:rsidRPr="00EA0921">
        <w:rPr>
          <w:sz w:val="20"/>
          <w:szCs w:val="24"/>
        </w:rPr>
        <w:t>selection operator, which makes the population less diverse, but increases the mean fitness</w:t>
      </w:r>
    </w:p>
    <w:p w14:paraId="3D86BA7A" w14:textId="77777777" w:rsidR="00EA0921" w:rsidRPr="00EA0921" w:rsidRDefault="00EA0921" w:rsidP="00EA0921">
      <w:pPr>
        <w:rPr>
          <w:sz w:val="20"/>
          <w:szCs w:val="24"/>
        </w:rPr>
      </w:pPr>
      <w:r w:rsidRPr="00EA0921">
        <w:rPr>
          <w:sz w:val="20"/>
          <w:szCs w:val="24"/>
        </w:rPr>
        <w:t>(exploitation), and the genetic operators, which usually reduce the mean fitness, but</w:t>
      </w:r>
      <w:r w:rsidRPr="00EA0921">
        <w:rPr>
          <w:sz w:val="18"/>
        </w:rPr>
        <w:t xml:space="preserve"> </w:t>
      </w:r>
      <w:r w:rsidRPr="00EA0921">
        <w:rPr>
          <w:sz w:val="20"/>
          <w:szCs w:val="24"/>
        </w:rPr>
        <w:t>increase the diversity in the population (exploration). However, proving that this is guaranteed</w:t>
      </w:r>
    </w:p>
    <w:p w14:paraId="74ACA9E4" w14:textId="77777777" w:rsidR="00EA0921" w:rsidRPr="00EA0921" w:rsidRDefault="00EA0921" w:rsidP="00EA0921">
      <w:pPr>
        <w:rPr>
          <w:sz w:val="20"/>
          <w:szCs w:val="24"/>
        </w:rPr>
      </w:pPr>
      <w:r w:rsidRPr="00EA0921">
        <w:rPr>
          <w:sz w:val="20"/>
          <w:szCs w:val="24"/>
        </w:rPr>
        <w:t>to happen has not been possible so far, which means that we cannot guarantee that</w:t>
      </w:r>
    </w:p>
    <w:p w14:paraId="1EFE8C49" w14:textId="77777777" w:rsidR="00EA0921" w:rsidRPr="00EA0921" w:rsidRDefault="00EA0921" w:rsidP="00EA0921">
      <w:pPr>
        <w:rPr>
          <w:sz w:val="20"/>
          <w:szCs w:val="24"/>
        </w:rPr>
      </w:pPr>
      <w:r w:rsidRPr="00EA0921">
        <w:rPr>
          <w:sz w:val="20"/>
          <w:szCs w:val="24"/>
        </w:rPr>
        <w:t>the algorithm will converge at all, and certainly not to the optimal solution. This bothers</w:t>
      </w:r>
    </w:p>
    <w:p w14:paraId="26589B1F" w14:textId="77777777" w:rsidR="00EA0921" w:rsidRPr="00EA0921" w:rsidRDefault="00EA0921" w:rsidP="00EA0921">
      <w:pPr>
        <w:rPr>
          <w:sz w:val="20"/>
          <w:szCs w:val="24"/>
        </w:rPr>
      </w:pPr>
      <w:r w:rsidRPr="00EA0921">
        <w:rPr>
          <w:sz w:val="20"/>
          <w:szCs w:val="24"/>
        </w:rPr>
        <w:t>a lot of researchers. That said, genetic algorithms are widely used when other methods do</w:t>
      </w:r>
    </w:p>
    <w:p w14:paraId="3043BC7E" w14:textId="77777777" w:rsidR="00EA0921" w:rsidRPr="00EA0921" w:rsidRDefault="00EA0921" w:rsidP="00EA0921">
      <w:pPr>
        <w:rPr>
          <w:sz w:val="20"/>
          <w:szCs w:val="24"/>
        </w:rPr>
      </w:pPr>
      <w:r w:rsidRPr="00EA0921">
        <w:rPr>
          <w:sz w:val="20"/>
          <w:szCs w:val="24"/>
        </w:rPr>
        <w:t>not work, and they are usually treated as a black box—strings are pushed in one end, and</w:t>
      </w:r>
    </w:p>
    <w:p w14:paraId="31A30B83" w14:textId="77777777" w:rsidR="00EA0921" w:rsidRPr="00EA0921" w:rsidRDefault="00EA0921" w:rsidP="00EA0921">
      <w:pPr>
        <w:rPr>
          <w:sz w:val="20"/>
          <w:szCs w:val="24"/>
        </w:rPr>
      </w:pPr>
      <w:r w:rsidRPr="00EA0921">
        <w:rPr>
          <w:sz w:val="20"/>
          <w:szCs w:val="24"/>
        </w:rPr>
        <w:t>eventually an answer emerges. This is risky, because without knowledge of how the algorithm</w:t>
      </w:r>
    </w:p>
    <w:p w14:paraId="56FD5CFB" w14:textId="77777777" w:rsidR="00EA0921" w:rsidRPr="00EA0921" w:rsidRDefault="00EA0921" w:rsidP="00EA0921">
      <w:pPr>
        <w:rPr>
          <w:sz w:val="20"/>
          <w:szCs w:val="24"/>
        </w:rPr>
      </w:pPr>
      <w:r w:rsidRPr="00EA0921">
        <w:rPr>
          <w:sz w:val="20"/>
          <w:szCs w:val="24"/>
        </w:rPr>
        <w:t>works it is not possible to improve it, nor do you know how cautiously you should</w:t>
      </w:r>
    </w:p>
    <w:p w14:paraId="50E4F275" w14:textId="77777777" w:rsidR="00EA0921" w:rsidRPr="00EA0921" w:rsidRDefault="00EA0921" w:rsidP="00EA0921">
      <w:pPr>
        <w:rPr>
          <w:sz w:val="20"/>
          <w:szCs w:val="24"/>
        </w:rPr>
      </w:pPr>
      <w:r w:rsidRPr="00EA0921">
        <w:rPr>
          <w:sz w:val="20"/>
          <w:szCs w:val="24"/>
        </w:rPr>
        <w:t>treat the results.</w:t>
      </w:r>
    </w:p>
    <w:p w14:paraId="7A365435" w14:textId="77777777" w:rsidR="00EA0921" w:rsidRPr="00D66FCE" w:rsidRDefault="00EA0921" w:rsidP="00D66FCE">
      <w:pPr>
        <w:rPr>
          <w:b/>
          <w:sz w:val="28"/>
          <w:szCs w:val="24"/>
        </w:rPr>
      </w:pPr>
    </w:p>
    <w:p w14:paraId="11497011" w14:textId="77777777" w:rsidR="00D66FCE" w:rsidRPr="00D66FCE" w:rsidRDefault="00215C05" w:rsidP="00D66FCE">
      <w:pPr>
        <w:rPr>
          <w:b/>
          <w:sz w:val="28"/>
          <w:szCs w:val="24"/>
        </w:rPr>
      </w:pPr>
      <w:r>
        <w:rPr>
          <w:b/>
          <w:sz w:val="28"/>
          <w:szCs w:val="24"/>
        </w:rPr>
        <w:t>-</w:t>
      </w:r>
      <w:r w:rsidR="00D66FCE" w:rsidRPr="00D66FCE">
        <w:rPr>
          <w:b/>
          <w:sz w:val="28"/>
          <w:szCs w:val="24"/>
        </w:rPr>
        <w:t>Conclusion</w:t>
      </w:r>
    </w:p>
    <w:p w14:paraId="495CE490" w14:textId="77777777" w:rsidR="00D66FCE" w:rsidRPr="00D66FCE" w:rsidRDefault="00215C05" w:rsidP="00D66FCE">
      <w:pPr>
        <w:rPr>
          <w:b/>
          <w:sz w:val="28"/>
          <w:szCs w:val="24"/>
        </w:rPr>
      </w:pPr>
      <w:r>
        <w:rPr>
          <w:b/>
          <w:sz w:val="28"/>
          <w:szCs w:val="24"/>
        </w:rPr>
        <w:t>-</w:t>
      </w:r>
      <w:r w:rsidR="00D66FCE" w:rsidRPr="00D66FCE">
        <w:rPr>
          <w:b/>
          <w:sz w:val="28"/>
          <w:szCs w:val="24"/>
        </w:rPr>
        <w:t>References</w:t>
      </w:r>
    </w:p>
    <w:p w14:paraId="0BB93E7C" w14:textId="77777777" w:rsidR="00D66FCE" w:rsidRDefault="00D66FCE" w:rsidP="00D66FCE">
      <w:pPr>
        <w:pStyle w:val="af0"/>
        <w:suppressAutoHyphens w:val="0"/>
        <w:spacing w:after="200" w:line="276" w:lineRule="auto"/>
        <w:ind w:left="0"/>
      </w:pPr>
    </w:p>
    <w:p w14:paraId="5C9ECA2D" w14:textId="77777777" w:rsidR="00D66FCE" w:rsidRPr="00D66FCE" w:rsidRDefault="00D66FCE" w:rsidP="0027578B">
      <w:pPr>
        <w:rPr>
          <w:szCs w:val="24"/>
        </w:rPr>
      </w:pPr>
    </w:p>
    <w:sectPr w:rsidR="00D66FCE" w:rsidRPr="00D66FCE">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45FDB" w14:textId="77777777" w:rsidR="003F3696" w:rsidRDefault="003F3696" w:rsidP="004E22AC">
      <w:pPr>
        <w:spacing w:line="240" w:lineRule="auto"/>
      </w:pPr>
      <w:r>
        <w:separator/>
      </w:r>
    </w:p>
  </w:endnote>
  <w:endnote w:type="continuationSeparator" w:id="0">
    <w:p w14:paraId="495A3774" w14:textId="77777777" w:rsidR="003F3696" w:rsidRDefault="003F3696" w:rsidP="004E22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Sorts">
    <w:panose1 w:val="01010601010101010101"/>
    <w:charset w:val="00"/>
    <w:family w:val="auto"/>
    <w:pitch w:val="variable"/>
    <w:sig w:usb0="00000003" w:usb1="00000000" w:usb2="00000000" w:usb3="00000000" w:csb0="80000001"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0"/>
    <w:family w:val="decorative"/>
    <w:pitch w:val="variable"/>
    <w:sig w:usb0="00000003" w:usb1="00000000" w:usb2="00000000" w:usb3="00000000" w:csb0="80000001" w:csb1="00000000"/>
  </w:font>
  <w:font w:name="ZapfDingbats">
    <w:panose1 w:val="020B0604020202020204"/>
    <w:charset w:val="02"/>
    <w:family w:val="decorative"/>
    <w:pitch w:val="variable"/>
  </w:font>
  <w:font w:name="TeXGyreHeros">
    <w:panose1 w:val="020B0604020202020204"/>
    <w:charset w:val="01"/>
    <w:family w:val="swiss"/>
    <w:pitch w:val="variable"/>
  </w:font>
  <w:font w:name="Droid Sans Fallback">
    <w:panose1 w:val="020B0604020202020204"/>
    <w:charset w:val="01"/>
    <w:family w:val="auto"/>
    <w:pitch w:val="variable"/>
  </w:font>
  <w:font w:name="FreeSans">
    <w:altName w:val="Times New Roman"/>
    <w:panose1 w:val="020B0604020202020204"/>
    <w:charset w:val="01"/>
    <w:family w:val="auto"/>
    <w:pitch w:val="variable"/>
  </w:font>
  <w:font w:name="NewCenturySchlbk">
    <w:altName w:val="Century Schoolbook"/>
    <w:panose1 w:val="020B0604020202020204"/>
    <w:charset w:val="00"/>
    <w:family w:val="roman"/>
    <w:pitch w:val="variable"/>
  </w:font>
  <w:font w:name="Palatino">
    <w:panose1 w:val="00000000000000000000"/>
    <w:charset w:val="00"/>
    <w:family w:val="auto"/>
    <w:pitch w:val="variable"/>
    <w:sig w:usb0="A00002FF" w:usb1="7800205A" w:usb2="14600000" w:usb3="00000000" w:csb0="00000193" w:csb1="00000000"/>
  </w:font>
  <w:font w:name="Times New">
    <w:panose1 w:val="020B0604020202020204"/>
    <w:charset w:val="00"/>
    <w:family w:val="roman"/>
    <w:pitch w:val="variable"/>
  </w:font>
  <w:font w:name="Wingdings 2">
    <w:panose1 w:val="05020102010507070707"/>
    <w:charset w:val="00"/>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DCDAC" w14:textId="77777777" w:rsidR="004E22AC" w:rsidRDefault="004E22A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153D6" w14:textId="77777777" w:rsidR="004E22AC" w:rsidRDefault="004E22A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9BC61" w14:textId="77777777" w:rsidR="004E22AC" w:rsidRDefault="004E22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9E893" w14:textId="77777777" w:rsidR="003F3696" w:rsidRDefault="003F3696" w:rsidP="004E22AC">
      <w:pPr>
        <w:spacing w:line="240" w:lineRule="auto"/>
      </w:pPr>
      <w:r>
        <w:separator/>
      </w:r>
    </w:p>
  </w:footnote>
  <w:footnote w:type="continuationSeparator" w:id="0">
    <w:p w14:paraId="209711C0" w14:textId="77777777" w:rsidR="003F3696" w:rsidRDefault="003F3696" w:rsidP="004E22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CA2FB" w14:textId="77777777" w:rsidR="004E22AC" w:rsidRDefault="004E22AC">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706CB" w14:textId="77777777" w:rsidR="004E22AC" w:rsidRDefault="004E22AC">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1DB41" w14:textId="77777777" w:rsidR="004E22AC" w:rsidRDefault="004E22AC">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pStyle w:val="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singleLevel"/>
    <w:tmpl w:val="00000003"/>
    <w:name w:val="WW8Num3"/>
    <w:lvl w:ilvl="0">
      <w:start w:val="1"/>
      <w:numFmt w:val="decimal"/>
      <w:lvlText w:val="%1."/>
      <w:lvlJc w:val="left"/>
      <w:pPr>
        <w:tabs>
          <w:tab w:val="num" w:pos="0"/>
        </w:tabs>
        <w:ind w:left="720" w:hanging="360"/>
      </w:pPr>
      <w:rPr>
        <w:b/>
        <w:szCs w:val="24"/>
      </w:rPr>
    </w:lvl>
  </w:abstractNum>
  <w:abstractNum w:abstractNumId="3" w15:restartNumberingAfterBreak="0">
    <w:nsid w:val="119F2FF6"/>
    <w:multiLevelType w:val="hybridMultilevel"/>
    <w:tmpl w:val="3E8E5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FE3322"/>
    <w:multiLevelType w:val="hybridMultilevel"/>
    <w:tmpl w:val="C3FC1C04"/>
    <w:lvl w:ilvl="0" w:tplc="0B46D59E">
      <w:start w:val="1"/>
      <w:numFmt w:val="decimal"/>
      <w:lvlText w:val="%1."/>
      <w:lvlJc w:val="left"/>
      <w:pPr>
        <w:tabs>
          <w:tab w:val="num" w:pos="720"/>
        </w:tabs>
        <w:ind w:left="720" w:hanging="360"/>
      </w:pPr>
    </w:lvl>
    <w:lvl w:ilvl="1" w:tplc="9A7E4BBA" w:tentative="1">
      <w:start w:val="1"/>
      <w:numFmt w:val="decimal"/>
      <w:lvlText w:val="%2."/>
      <w:lvlJc w:val="left"/>
      <w:pPr>
        <w:tabs>
          <w:tab w:val="num" w:pos="1440"/>
        </w:tabs>
        <w:ind w:left="1440" w:hanging="360"/>
      </w:pPr>
    </w:lvl>
    <w:lvl w:ilvl="2" w:tplc="95FA190C" w:tentative="1">
      <w:start w:val="1"/>
      <w:numFmt w:val="decimal"/>
      <w:lvlText w:val="%3."/>
      <w:lvlJc w:val="left"/>
      <w:pPr>
        <w:tabs>
          <w:tab w:val="num" w:pos="2160"/>
        </w:tabs>
        <w:ind w:left="2160" w:hanging="360"/>
      </w:pPr>
    </w:lvl>
    <w:lvl w:ilvl="3" w:tplc="2708E7BE" w:tentative="1">
      <w:start w:val="1"/>
      <w:numFmt w:val="decimal"/>
      <w:lvlText w:val="%4."/>
      <w:lvlJc w:val="left"/>
      <w:pPr>
        <w:tabs>
          <w:tab w:val="num" w:pos="2880"/>
        </w:tabs>
        <w:ind w:left="2880" w:hanging="360"/>
      </w:pPr>
    </w:lvl>
    <w:lvl w:ilvl="4" w:tplc="09044674" w:tentative="1">
      <w:start w:val="1"/>
      <w:numFmt w:val="decimal"/>
      <w:lvlText w:val="%5."/>
      <w:lvlJc w:val="left"/>
      <w:pPr>
        <w:tabs>
          <w:tab w:val="num" w:pos="3600"/>
        </w:tabs>
        <w:ind w:left="3600" w:hanging="360"/>
      </w:pPr>
    </w:lvl>
    <w:lvl w:ilvl="5" w:tplc="59B04F0A" w:tentative="1">
      <w:start w:val="1"/>
      <w:numFmt w:val="decimal"/>
      <w:lvlText w:val="%6."/>
      <w:lvlJc w:val="left"/>
      <w:pPr>
        <w:tabs>
          <w:tab w:val="num" w:pos="4320"/>
        </w:tabs>
        <w:ind w:left="4320" w:hanging="360"/>
      </w:pPr>
    </w:lvl>
    <w:lvl w:ilvl="6" w:tplc="BF98B9FC" w:tentative="1">
      <w:start w:val="1"/>
      <w:numFmt w:val="decimal"/>
      <w:lvlText w:val="%7."/>
      <w:lvlJc w:val="left"/>
      <w:pPr>
        <w:tabs>
          <w:tab w:val="num" w:pos="5040"/>
        </w:tabs>
        <w:ind w:left="5040" w:hanging="360"/>
      </w:pPr>
    </w:lvl>
    <w:lvl w:ilvl="7" w:tplc="703ADB64" w:tentative="1">
      <w:start w:val="1"/>
      <w:numFmt w:val="decimal"/>
      <w:lvlText w:val="%8."/>
      <w:lvlJc w:val="left"/>
      <w:pPr>
        <w:tabs>
          <w:tab w:val="num" w:pos="5760"/>
        </w:tabs>
        <w:ind w:left="5760" w:hanging="360"/>
      </w:pPr>
    </w:lvl>
    <w:lvl w:ilvl="8" w:tplc="43BABC80" w:tentative="1">
      <w:start w:val="1"/>
      <w:numFmt w:val="decimal"/>
      <w:lvlText w:val="%9."/>
      <w:lvlJc w:val="left"/>
      <w:pPr>
        <w:tabs>
          <w:tab w:val="num" w:pos="6480"/>
        </w:tabs>
        <w:ind w:left="6480" w:hanging="360"/>
      </w:pPr>
    </w:lvl>
  </w:abstractNum>
  <w:abstractNum w:abstractNumId="5" w15:restartNumberingAfterBreak="0">
    <w:nsid w:val="17235F36"/>
    <w:multiLevelType w:val="hybridMultilevel"/>
    <w:tmpl w:val="3E8E5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7364FAE"/>
    <w:multiLevelType w:val="hybridMultilevel"/>
    <w:tmpl w:val="F386FC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9BE5C9B"/>
    <w:multiLevelType w:val="hybridMultilevel"/>
    <w:tmpl w:val="3E8E5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5C9513D"/>
    <w:multiLevelType w:val="hybridMultilevel"/>
    <w:tmpl w:val="3E8E5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9AC6EA3"/>
    <w:multiLevelType w:val="hybridMultilevel"/>
    <w:tmpl w:val="5E1025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4A71979"/>
    <w:multiLevelType w:val="multilevel"/>
    <w:tmpl w:val="BC1E639E"/>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 w:numId="2">
    <w:abstractNumId w:val="1"/>
  </w:num>
  <w:num w:numId="3">
    <w:abstractNumId w:val="2"/>
  </w:num>
  <w:num w:numId="4">
    <w:abstractNumId w:val="9"/>
  </w:num>
  <w:num w:numId="5">
    <w:abstractNumId w:val="1"/>
  </w:num>
  <w:num w:numId="6">
    <w:abstractNumId w:val="1"/>
  </w:num>
  <w:num w:numId="7">
    <w:abstractNumId w:val="1"/>
  </w:num>
  <w:num w:numId="8">
    <w:abstractNumId w:val="6"/>
  </w:num>
  <w:num w:numId="9">
    <w:abstractNumId w:val="10"/>
  </w:num>
  <w:num w:numId="10">
    <w:abstractNumId w:val="4"/>
  </w:num>
  <w:num w:numId="11">
    <w:abstractNumId w:val="3"/>
  </w:num>
  <w:num w:numId="12">
    <w:abstractNumId w:val="7"/>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displayBackgroundShape/>
  <w:embedSystemFonts/>
  <w:mirrorMargins/>
  <w:bordersDoNotSurroundHeader/>
  <w:bordersDoNotSurroundFooter/>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6"/>
    <w:rsid w:val="000017B3"/>
    <w:rsid w:val="000028D5"/>
    <w:rsid w:val="000032B7"/>
    <w:rsid w:val="00003373"/>
    <w:rsid w:val="00005A3F"/>
    <w:rsid w:val="000148F7"/>
    <w:rsid w:val="0003737B"/>
    <w:rsid w:val="00040913"/>
    <w:rsid w:val="000412B9"/>
    <w:rsid w:val="0004427D"/>
    <w:rsid w:val="00044D05"/>
    <w:rsid w:val="00050465"/>
    <w:rsid w:val="00053F78"/>
    <w:rsid w:val="00054001"/>
    <w:rsid w:val="000547C0"/>
    <w:rsid w:val="00060405"/>
    <w:rsid w:val="00060B6C"/>
    <w:rsid w:val="00070DD3"/>
    <w:rsid w:val="0007351A"/>
    <w:rsid w:val="00075150"/>
    <w:rsid w:val="00075F2E"/>
    <w:rsid w:val="00076F91"/>
    <w:rsid w:val="00080296"/>
    <w:rsid w:val="00082F75"/>
    <w:rsid w:val="000900DA"/>
    <w:rsid w:val="00091AA5"/>
    <w:rsid w:val="00091C2C"/>
    <w:rsid w:val="00091D01"/>
    <w:rsid w:val="00093422"/>
    <w:rsid w:val="00093575"/>
    <w:rsid w:val="000947B4"/>
    <w:rsid w:val="000958AC"/>
    <w:rsid w:val="000A19A7"/>
    <w:rsid w:val="000B2360"/>
    <w:rsid w:val="000B4F14"/>
    <w:rsid w:val="000B72F8"/>
    <w:rsid w:val="000C29F4"/>
    <w:rsid w:val="000C3AF7"/>
    <w:rsid w:val="000C43F6"/>
    <w:rsid w:val="000D4B4A"/>
    <w:rsid w:val="000E2882"/>
    <w:rsid w:val="000E2C2E"/>
    <w:rsid w:val="000E4059"/>
    <w:rsid w:val="000E486F"/>
    <w:rsid w:val="000F046B"/>
    <w:rsid w:val="000F496E"/>
    <w:rsid w:val="001007C7"/>
    <w:rsid w:val="00101309"/>
    <w:rsid w:val="0010165B"/>
    <w:rsid w:val="00104F08"/>
    <w:rsid w:val="001158C9"/>
    <w:rsid w:val="00123B44"/>
    <w:rsid w:val="001306E6"/>
    <w:rsid w:val="00133176"/>
    <w:rsid w:val="001431CA"/>
    <w:rsid w:val="00145198"/>
    <w:rsid w:val="00145D0E"/>
    <w:rsid w:val="00156878"/>
    <w:rsid w:val="0016146C"/>
    <w:rsid w:val="001670C1"/>
    <w:rsid w:val="0017366A"/>
    <w:rsid w:val="001771C5"/>
    <w:rsid w:val="00177F44"/>
    <w:rsid w:val="0018008C"/>
    <w:rsid w:val="00182A13"/>
    <w:rsid w:val="0018536C"/>
    <w:rsid w:val="0018613C"/>
    <w:rsid w:val="0019085C"/>
    <w:rsid w:val="00191080"/>
    <w:rsid w:val="001935BD"/>
    <w:rsid w:val="001B5EE2"/>
    <w:rsid w:val="001B6BE3"/>
    <w:rsid w:val="001B7342"/>
    <w:rsid w:val="001C00D9"/>
    <w:rsid w:val="001C2480"/>
    <w:rsid w:val="001C46D3"/>
    <w:rsid w:val="001D2F5A"/>
    <w:rsid w:val="001E7A23"/>
    <w:rsid w:val="001F316A"/>
    <w:rsid w:val="00200224"/>
    <w:rsid w:val="00205202"/>
    <w:rsid w:val="00205C55"/>
    <w:rsid w:val="00206CA6"/>
    <w:rsid w:val="00207DC3"/>
    <w:rsid w:val="002102A0"/>
    <w:rsid w:val="00215315"/>
    <w:rsid w:val="00215C05"/>
    <w:rsid w:val="0021632C"/>
    <w:rsid w:val="00216628"/>
    <w:rsid w:val="002167B5"/>
    <w:rsid w:val="00221211"/>
    <w:rsid w:val="002252CD"/>
    <w:rsid w:val="0022785A"/>
    <w:rsid w:val="0023235D"/>
    <w:rsid w:val="0025247E"/>
    <w:rsid w:val="00263EB2"/>
    <w:rsid w:val="002649DB"/>
    <w:rsid w:val="0027275E"/>
    <w:rsid w:val="0027479B"/>
    <w:rsid w:val="0027578B"/>
    <w:rsid w:val="002809E5"/>
    <w:rsid w:val="002833E2"/>
    <w:rsid w:val="00296186"/>
    <w:rsid w:val="002A0738"/>
    <w:rsid w:val="002C08DF"/>
    <w:rsid w:val="002C12A6"/>
    <w:rsid w:val="002C43DF"/>
    <w:rsid w:val="002D0336"/>
    <w:rsid w:val="002D0BD7"/>
    <w:rsid w:val="002D2A35"/>
    <w:rsid w:val="002D3773"/>
    <w:rsid w:val="002D394E"/>
    <w:rsid w:val="002D3C7F"/>
    <w:rsid w:val="002D5161"/>
    <w:rsid w:val="002E6E68"/>
    <w:rsid w:val="002F213B"/>
    <w:rsid w:val="002F2FBC"/>
    <w:rsid w:val="002F5678"/>
    <w:rsid w:val="00300D36"/>
    <w:rsid w:val="00300F9F"/>
    <w:rsid w:val="00304BC5"/>
    <w:rsid w:val="003137B6"/>
    <w:rsid w:val="00322953"/>
    <w:rsid w:val="00326032"/>
    <w:rsid w:val="003273E6"/>
    <w:rsid w:val="00327EBD"/>
    <w:rsid w:val="003317EB"/>
    <w:rsid w:val="003319CA"/>
    <w:rsid w:val="003455A3"/>
    <w:rsid w:val="0035267D"/>
    <w:rsid w:val="003638C2"/>
    <w:rsid w:val="00363BAD"/>
    <w:rsid w:val="00371169"/>
    <w:rsid w:val="00372DB5"/>
    <w:rsid w:val="00375AE1"/>
    <w:rsid w:val="00375EAA"/>
    <w:rsid w:val="00377FF6"/>
    <w:rsid w:val="00381845"/>
    <w:rsid w:val="003A3233"/>
    <w:rsid w:val="003A38FB"/>
    <w:rsid w:val="003A588F"/>
    <w:rsid w:val="003B4462"/>
    <w:rsid w:val="003C54A5"/>
    <w:rsid w:val="003D0DB9"/>
    <w:rsid w:val="003D45C7"/>
    <w:rsid w:val="003D46D7"/>
    <w:rsid w:val="003E432C"/>
    <w:rsid w:val="003E4B64"/>
    <w:rsid w:val="003E7767"/>
    <w:rsid w:val="003F3696"/>
    <w:rsid w:val="0041015A"/>
    <w:rsid w:val="0041023E"/>
    <w:rsid w:val="00410A17"/>
    <w:rsid w:val="00412225"/>
    <w:rsid w:val="004277FB"/>
    <w:rsid w:val="00427A13"/>
    <w:rsid w:val="004328BD"/>
    <w:rsid w:val="00433121"/>
    <w:rsid w:val="00433C42"/>
    <w:rsid w:val="00437D38"/>
    <w:rsid w:val="004408BB"/>
    <w:rsid w:val="00443540"/>
    <w:rsid w:val="00443CBC"/>
    <w:rsid w:val="00445245"/>
    <w:rsid w:val="00445B5E"/>
    <w:rsid w:val="00450DEE"/>
    <w:rsid w:val="004516D3"/>
    <w:rsid w:val="004519CF"/>
    <w:rsid w:val="004547B3"/>
    <w:rsid w:val="00463C16"/>
    <w:rsid w:val="004728C8"/>
    <w:rsid w:val="00474B47"/>
    <w:rsid w:val="0047517B"/>
    <w:rsid w:val="004759D4"/>
    <w:rsid w:val="00492BA7"/>
    <w:rsid w:val="004A04DE"/>
    <w:rsid w:val="004A2DEA"/>
    <w:rsid w:val="004A437B"/>
    <w:rsid w:val="004A626F"/>
    <w:rsid w:val="004B0DF8"/>
    <w:rsid w:val="004B5ABA"/>
    <w:rsid w:val="004C1E52"/>
    <w:rsid w:val="004C33FE"/>
    <w:rsid w:val="004C4438"/>
    <w:rsid w:val="004D054E"/>
    <w:rsid w:val="004D0962"/>
    <w:rsid w:val="004D3777"/>
    <w:rsid w:val="004E0F98"/>
    <w:rsid w:val="004E22AC"/>
    <w:rsid w:val="004E5643"/>
    <w:rsid w:val="004E7079"/>
    <w:rsid w:val="004F0EB5"/>
    <w:rsid w:val="004F4EAD"/>
    <w:rsid w:val="004F5534"/>
    <w:rsid w:val="004F660A"/>
    <w:rsid w:val="004F7043"/>
    <w:rsid w:val="00502B6F"/>
    <w:rsid w:val="005075E4"/>
    <w:rsid w:val="0051153D"/>
    <w:rsid w:val="0051176F"/>
    <w:rsid w:val="0051671F"/>
    <w:rsid w:val="00523B85"/>
    <w:rsid w:val="00523E56"/>
    <w:rsid w:val="00523EFB"/>
    <w:rsid w:val="005257CC"/>
    <w:rsid w:val="00526B7C"/>
    <w:rsid w:val="005275EC"/>
    <w:rsid w:val="00527B6F"/>
    <w:rsid w:val="00531B71"/>
    <w:rsid w:val="005350DC"/>
    <w:rsid w:val="00537AC2"/>
    <w:rsid w:val="00541E2A"/>
    <w:rsid w:val="0055330A"/>
    <w:rsid w:val="005555D4"/>
    <w:rsid w:val="00561638"/>
    <w:rsid w:val="0056268A"/>
    <w:rsid w:val="00564E80"/>
    <w:rsid w:val="005708A5"/>
    <w:rsid w:val="00573AEF"/>
    <w:rsid w:val="00576F79"/>
    <w:rsid w:val="00583328"/>
    <w:rsid w:val="00586456"/>
    <w:rsid w:val="00594FA4"/>
    <w:rsid w:val="00596738"/>
    <w:rsid w:val="00597C0F"/>
    <w:rsid w:val="005A6EB6"/>
    <w:rsid w:val="005C4E47"/>
    <w:rsid w:val="005C5301"/>
    <w:rsid w:val="005D121C"/>
    <w:rsid w:val="005D1D5F"/>
    <w:rsid w:val="005D3890"/>
    <w:rsid w:val="005D3BC3"/>
    <w:rsid w:val="005D568A"/>
    <w:rsid w:val="005D6086"/>
    <w:rsid w:val="005E06B4"/>
    <w:rsid w:val="005E2E25"/>
    <w:rsid w:val="005E2E9C"/>
    <w:rsid w:val="005E79DD"/>
    <w:rsid w:val="005F3770"/>
    <w:rsid w:val="005F5288"/>
    <w:rsid w:val="005F749B"/>
    <w:rsid w:val="005F77D9"/>
    <w:rsid w:val="005F7828"/>
    <w:rsid w:val="00614BD3"/>
    <w:rsid w:val="00616275"/>
    <w:rsid w:val="00616B93"/>
    <w:rsid w:val="00617C4C"/>
    <w:rsid w:val="0062014F"/>
    <w:rsid w:val="00622465"/>
    <w:rsid w:val="00622C2D"/>
    <w:rsid w:val="006340D1"/>
    <w:rsid w:val="00635EB5"/>
    <w:rsid w:val="00637FF0"/>
    <w:rsid w:val="006402AD"/>
    <w:rsid w:val="00640418"/>
    <w:rsid w:val="00640D61"/>
    <w:rsid w:val="00646018"/>
    <w:rsid w:val="00650A95"/>
    <w:rsid w:val="006513A3"/>
    <w:rsid w:val="00657240"/>
    <w:rsid w:val="00662152"/>
    <w:rsid w:val="006622AC"/>
    <w:rsid w:val="00667D7F"/>
    <w:rsid w:val="0067530F"/>
    <w:rsid w:val="006779FA"/>
    <w:rsid w:val="006812DD"/>
    <w:rsid w:val="00683481"/>
    <w:rsid w:val="00694FA4"/>
    <w:rsid w:val="00695303"/>
    <w:rsid w:val="006A1608"/>
    <w:rsid w:val="006A21B1"/>
    <w:rsid w:val="006A23D9"/>
    <w:rsid w:val="006A2900"/>
    <w:rsid w:val="006A47DF"/>
    <w:rsid w:val="006D2481"/>
    <w:rsid w:val="006D24C5"/>
    <w:rsid w:val="006D6B93"/>
    <w:rsid w:val="006E05FC"/>
    <w:rsid w:val="006E370A"/>
    <w:rsid w:val="006F30EA"/>
    <w:rsid w:val="006F3C84"/>
    <w:rsid w:val="006F46E5"/>
    <w:rsid w:val="006F5F8C"/>
    <w:rsid w:val="00701264"/>
    <w:rsid w:val="007025A2"/>
    <w:rsid w:val="00702756"/>
    <w:rsid w:val="0070609B"/>
    <w:rsid w:val="00711A92"/>
    <w:rsid w:val="00711DD7"/>
    <w:rsid w:val="0071302E"/>
    <w:rsid w:val="00714DD2"/>
    <w:rsid w:val="007209C9"/>
    <w:rsid w:val="00724765"/>
    <w:rsid w:val="00732901"/>
    <w:rsid w:val="00735E76"/>
    <w:rsid w:val="00744492"/>
    <w:rsid w:val="0075223C"/>
    <w:rsid w:val="00752FD6"/>
    <w:rsid w:val="00755A51"/>
    <w:rsid w:val="00761BB1"/>
    <w:rsid w:val="007630C9"/>
    <w:rsid w:val="00773802"/>
    <w:rsid w:val="007875F3"/>
    <w:rsid w:val="007A25E9"/>
    <w:rsid w:val="007A4E30"/>
    <w:rsid w:val="007B02B7"/>
    <w:rsid w:val="007B2498"/>
    <w:rsid w:val="007B4F1C"/>
    <w:rsid w:val="007C11D6"/>
    <w:rsid w:val="007C73D2"/>
    <w:rsid w:val="007D21BF"/>
    <w:rsid w:val="007D37AA"/>
    <w:rsid w:val="007E3807"/>
    <w:rsid w:val="007E68DD"/>
    <w:rsid w:val="007F54B0"/>
    <w:rsid w:val="00801A39"/>
    <w:rsid w:val="008027C3"/>
    <w:rsid w:val="0080592E"/>
    <w:rsid w:val="00806536"/>
    <w:rsid w:val="00811F79"/>
    <w:rsid w:val="008148C0"/>
    <w:rsid w:val="00814FFC"/>
    <w:rsid w:val="00820C12"/>
    <w:rsid w:val="00821D17"/>
    <w:rsid w:val="00823D8B"/>
    <w:rsid w:val="00831C67"/>
    <w:rsid w:val="008322A3"/>
    <w:rsid w:val="00840175"/>
    <w:rsid w:val="00841CEF"/>
    <w:rsid w:val="0084368D"/>
    <w:rsid w:val="0085028E"/>
    <w:rsid w:val="00853916"/>
    <w:rsid w:val="008564A7"/>
    <w:rsid w:val="008644EB"/>
    <w:rsid w:val="00885984"/>
    <w:rsid w:val="00886A14"/>
    <w:rsid w:val="00893713"/>
    <w:rsid w:val="008A0408"/>
    <w:rsid w:val="008A2F70"/>
    <w:rsid w:val="008B381D"/>
    <w:rsid w:val="008B4218"/>
    <w:rsid w:val="008B5B8D"/>
    <w:rsid w:val="008C1AE6"/>
    <w:rsid w:val="008C38C9"/>
    <w:rsid w:val="008E015B"/>
    <w:rsid w:val="008E036E"/>
    <w:rsid w:val="008E4462"/>
    <w:rsid w:val="008E59DE"/>
    <w:rsid w:val="008F167A"/>
    <w:rsid w:val="008F6713"/>
    <w:rsid w:val="008F7955"/>
    <w:rsid w:val="0091745C"/>
    <w:rsid w:val="0092005A"/>
    <w:rsid w:val="0092314D"/>
    <w:rsid w:val="00925B0B"/>
    <w:rsid w:val="00925B0D"/>
    <w:rsid w:val="009304BC"/>
    <w:rsid w:val="00930745"/>
    <w:rsid w:val="00930CAF"/>
    <w:rsid w:val="00932B5E"/>
    <w:rsid w:val="00933A17"/>
    <w:rsid w:val="00934A15"/>
    <w:rsid w:val="00936A2E"/>
    <w:rsid w:val="009379E7"/>
    <w:rsid w:val="00944D58"/>
    <w:rsid w:val="00944F0C"/>
    <w:rsid w:val="009565A5"/>
    <w:rsid w:val="0096179F"/>
    <w:rsid w:val="009619A2"/>
    <w:rsid w:val="00963E84"/>
    <w:rsid w:val="009668FD"/>
    <w:rsid w:val="009709EE"/>
    <w:rsid w:val="00973BD0"/>
    <w:rsid w:val="009767B7"/>
    <w:rsid w:val="0098181A"/>
    <w:rsid w:val="0098193B"/>
    <w:rsid w:val="00983FB4"/>
    <w:rsid w:val="009970D3"/>
    <w:rsid w:val="009B52ED"/>
    <w:rsid w:val="009C32F0"/>
    <w:rsid w:val="009C563A"/>
    <w:rsid w:val="009D1103"/>
    <w:rsid w:val="009D1D8E"/>
    <w:rsid w:val="009E1818"/>
    <w:rsid w:val="009F345A"/>
    <w:rsid w:val="009F7E78"/>
    <w:rsid w:val="00A11F2D"/>
    <w:rsid w:val="00A1487E"/>
    <w:rsid w:val="00A14D68"/>
    <w:rsid w:val="00A253B3"/>
    <w:rsid w:val="00A267FD"/>
    <w:rsid w:val="00A32AF2"/>
    <w:rsid w:val="00A36420"/>
    <w:rsid w:val="00A3792A"/>
    <w:rsid w:val="00A41EA3"/>
    <w:rsid w:val="00A42F1D"/>
    <w:rsid w:val="00A47129"/>
    <w:rsid w:val="00A70063"/>
    <w:rsid w:val="00A70D7C"/>
    <w:rsid w:val="00A72F8D"/>
    <w:rsid w:val="00A740B3"/>
    <w:rsid w:val="00A82BFD"/>
    <w:rsid w:val="00A82F20"/>
    <w:rsid w:val="00A85ECD"/>
    <w:rsid w:val="00A86698"/>
    <w:rsid w:val="00A929DC"/>
    <w:rsid w:val="00A945BD"/>
    <w:rsid w:val="00A97D5A"/>
    <w:rsid w:val="00AA7F3A"/>
    <w:rsid w:val="00AB2E3C"/>
    <w:rsid w:val="00AB631C"/>
    <w:rsid w:val="00AB63EC"/>
    <w:rsid w:val="00AC0AE6"/>
    <w:rsid w:val="00AC16BC"/>
    <w:rsid w:val="00AC1F85"/>
    <w:rsid w:val="00AC2C9C"/>
    <w:rsid w:val="00AD1CCE"/>
    <w:rsid w:val="00AD52A4"/>
    <w:rsid w:val="00AE31D0"/>
    <w:rsid w:val="00AE5C2D"/>
    <w:rsid w:val="00AF168E"/>
    <w:rsid w:val="00AF2215"/>
    <w:rsid w:val="00B1052C"/>
    <w:rsid w:val="00B1154A"/>
    <w:rsid w:val="00B14715"/>
    <w:rsid w:val="00B169EF"/>
    <w:rsid w:val="00B16D1A"/>
    <w:rsid w:val="00B22D5B"/>
    <w:rsid w:val="00B26E16"/>
    <w:rsid w:val="00B27C5F"/>
    <w:rsid w:val="00B379EE"/>
    <w:rsid w:val="00B37C04"/>
    <w:rsid w:val="00B40B27"/>
    <w:rsid w:val="00B51C4F"/>
    <w:rsid w:val="00B53E0E"/>
    <w:rsid w:val="00B55F8C"/>
    <w:rsid w:val="00B56B4B"/>
    <w:rsid w:val="00B60EE6"/>
    <w:rsid w:val="00B63243"/>
    <w:rsid w:val="00B667C7"/>
    <w:rsid w:val="00B67079"/>
    <w:rsid w:val="00B6797D"/>
    <w:rsid w:val="00B67A51"/>
    <w:rsid w:val="00B67C65"/>
    <w:rsid w:val="00B743FC"/>
    <w:rsid w:val="00B8168A"/>
    <w:rsid w:val="00B8597F"/>
    <w:rsid w:val="00B876A3"/>
    <w:rsid w:val="00B90211"/>
    <w:rsid w:val="00B90FDA"/>
    <w:rsid w:val="00B92940"/>
    <w:rsid w:val="00B93134"/>
    <w:rsid w:val="00BA023B"/>
    <w:rsid w:val="00BA6190"/>
    <w:rsid w:val="00BB0F6A"/>
    <w:rsid w:val="00BB46BB"/>
    <w:rsid w:val="00BB5C9F"/>
    <w:rsid w:val="00BB7B1C"/>
    <w:rsid w:val="00BC109F"/>
    <w:rsid w:val="00BC10FE"/>
    <w:rsid w:val="00BC1278"/>
    <w:rsid w:val="00BC55F0"/>
    <w:rsid w:val="00BC65D7"/>
    <w:rsid w:val="00BD102F"/>
    <w:rsid w:val="00BD3944"/>
    <w:rsid w:val="00BD3C5C"/>
    <w:rsid w:val="00BD4F95"/>
    <w:rsid w:val="00BE2E1A"/>
    <w:rsid w:val="00BF28B3"/>
    <w:rsid w:val="00BF6E3A"/>
    <w:rsid w:val="00BF748B"/>
    <w:rsid w:val="00C01250"/>
    <w:rsid w:val="00C030E3"/>
    <w:rsid w:val="00C03A63"/>
    <w:rsid w:val="00C105F6"/>
    <w:rsid w:val="00C11054"/>
    <w:rsid w:val="00C11338"/>
    <w:rsid w:val="00C1545E"/>
    <w:rsid w:val="00C169CD"/>
    <w:rsid w:val="00C25A8B"/>
    <w:rsid w:val="00C276BA"/>
    <w:rsid w:val="00C3041A"/>
    <w:rsid w:val="00C32C2D"/>
    <w:rsid w:val="00C32FCA"/>
    <w:rsid w:val="00C34A5C"/>
    <w:rsid w:val="00C4129C"/>
    <w:rsid w:val="00C451A9"/>
    <w:rsid w:val="00C47633"/>
    <w:rsid w:val="00C53119"/>
    <w:rsid w:val="00C65EFE"/>
    <w:rsid w:val="00C66C0D"/>
    <w:rsid w:val="00C72E0C"/>
    <w:rsid w:val="00C778A9"/>
    <w:rsid w:val="00C80515"/>
    <w:rsid w:val="00C847A6"/>
    <w:rsid w:val="00C968FC"/>
    <w:rsid w:val="00CA3E3C"/>
    <w:rsid w:val="00CA41E9"/>
    <w:rsid w:val="00CA5AFD"/>
    <w:rsid w:val="00CA69D4"/>
    <w:rsid w:val="00CB6E55"/>
    <w:rsid w:val="00CB7FAC"/>
    <w:rsid w:val="00CC04DE"/>
    <w:rsid w:val="00CC0737"/>
    <w:rsid w:val="00CC4827"/>
    <w:rsid w:val="00CD31F4"/>
    <w:rsid w:val="00CD33DC"/>
    <w:rsid w:val="00CD3655"/>
    <w:rsid w:val="00CE3232"/>
    <w:rsid w:val="00CE37B0"/>
    <w:rsid w:val="00CE39F6"/>
    <w:rsid w:val="00CE4465"/>
    <w:rsid w:val="00CF186D"/>
    <w:rsid w:val="00CF562A"/>
    <w:rsid w:val="00CF5E16"/>
    <w:rsid w:val="00CF7D77"/>
    <w:rsid w:val="00D01E8C"/>
    <w:rsid w:val="00D0261A"/>
    <w:rsid w:val="00D02CA8"/>
    <w:rsid w:val="00D04858"/>
    <w:rsid w:val="00D0694D"/>
    <w:rsid w:val="00D12540"/>
    <w:rsid w:val="00D210EB"/>
    <w:rsid w:val="00D22EF1"/>
    <w:rsid w:val="00D26820"/>
    <w:rsid w:val="00D370BF"/>
    <w:rsid w:val="00D413A5"/>
    <w:rsid w:val="00D4396A"/>
    <w:rsid w:val="00D51F04"/>
    <w:rsid w:val="00D52BC5"/>
    <w:rsid w:val="00D546ED"/>
    <w:rsid w:val="00D63002"/>
    <w:rsid w:val="00D66F05"/>
    <w:rsid w:val="00D66FCE"/>
    <w:rsid w:val="00D730EF"/>
    <w:rsid w:val="00D74F90"/>
    <w:rsid w:val="00D765F7"/>
    <w:rsid w:val="00D83A27"/>
    <w:rsid w:val="00D85E97"/>
    <w:rsid w:val="00D87600"/>
    <w:rsid w:val="00D951EA"/>
    <w:rsid w:val="00D951F6"/>
    <w:rsid w:val="00DA4418"/>
    <w:rsid w:val="00DA6521"/>
    <w:rsid w:val="00DA67E4"/>
    <w:rsid w:val="00DB0EFB"/>
    <w:rsid w:val="00DB28FE"/>
    <w:rsid w:val="00DB603F"/>
    <w:rsid w:val="00DC16F5"/>
    <w:rsid w:val="00DC1B1A"/>
    <w:rsid w:val="00DC34AD"/>
    <w:rsid w:val="00DC6320"/>
    <w:rsid w:val="00DD4A11"/>
    <w:rsid w:val="00DE1659"/>
    <w:rsid w:val="00DE2D36"/>
    <w:rsid w:val="00E0037C"/>
    <w:rsid w:val="00E0089B"/>
    <w:rsid w:val="00E01119"/>
    <w:rsid w:val="00E01BA4"/>
    <w:rsid w:val="00E07C98"/>
    <w:rsid w:val="00E1237F"/>
    <w:rsid w:val="00E17617"/>
    <w:rsid w:val="00E2402E"/>
    <w:rsid w:val="00E26A7B"/>
    <w:rsid w:val="00E466DC"/>
    <w:rsid w:val="00E46B5C"/>
    <w:rsid w:val="00E529C9"/>
    <w:rsid w:val="00E6113D"/>
    <w:rsid w:val="00E62C5B"/>
    <w:rsid w:val="00E64F90"/>
    <w:rsid w:val="00E6529B"/>
    <w:rsid w:val="00E65B87"/>
    <w:rsid w:val="00E70774"/>
    <w:rsid w:val="00E76A87"/>
    <w:rsid w:val="00E76F86"/>
    <w:rsid w:val="00E8245D"/>
    <w:rsid w:val="00E870FF"/>
    <w:rsid w:val="00E912F4"/>
    <w:rsid w:val="00E91355"/>
    <w:rsid w:val="00E931D1"/>
    <w:rsid w:val="00E97F58"/>
    <w:rsid w:val="00EA0921"/>
    <w:rsid w:val="00EA204D"/>
    <w:rsid w:val="00EB0953"/>
    <w:rsid w:val="00EB4C5A"/>
    <w:rsid w:val="00EC023B"/>
    <w:rsid w:val="00EC2391"/>
    <w:rsid w:val="00ED065F"/>
    <w:rsid w:val="00ED2471"/>
    <w:rsid w:val="00EE0A95"/>
    <w:rsid w:val="00EE4539"/>
    <w:rsid w:val="00EE58FC"/>
    <w:rsid w:val="00EF114F"/>
    <w:rsid w:val="00EF7AD5"/>
    <w:rsid w:val="00F00558"/>
    <w:rsid w:val="00F03EDC"/>
    <w:rsid w:val="00F0637F"/>
    <w:rsid w:val="00F078D5"/>
    <w:rsid w:val="00F13599"/>
    <w:rsid w:val="00F217EC"/>
    <w:rsid w:val="00F21A32"/>
    <w:rsid w:val="00F324FD"/>
    <w:rsid w:val="00F361FA"/>
    <w:rsid w:val="00F56D03"/>
    <w:rsid w:val="00F72669"/>
    <w:rsid w:val="00F730FA"/>
    <w:rsid w:val="00F81DD0"/>
    <w:rsid w:val="00F87A4F"/>
    <w:rsid w:val="00F97172"/>
    <w:rsid w:val="00FA460A"/>
    <w:rsid w:val="00FA6259"/>
    <w:rsid w:val="00FB2B2E"/>
    <w:rsid w:val="00FC185D"/>
    <w:rsid w:val="00FC43AD"/>
    <w:rsid w:val="00FC5B4A"/>
    <w:rsid w:val="00FC7E7E"/>
    <w:rsid w:val="00FD35C9"/>
    <w:rsid w:val="00FD4282"/>
    <w:rsid w:val="00FD677F"/>
    <w:rsid w:val="00FE2BDE"/>
    <w:rsid w:val="00FE5DFA"/>
    <w:rsid w:val="00FF15DB"/>
    <w:rsid w:val="00FF4F81"/>
    <w:rsid w:val="00FF59B1"/>
    <w:rsid w:val="00FF5A52"/>
    <w:rsid w:val="00FF6A16"/>
    <w:rsid w:val="00FF6F15"/>
    <w:rsid w:val="00FF7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49E9572"/>
  <w15:chartTrackingRefBased/>
  <w15:docId w15:val="{039E134D-65AF-5143-A318-C7A1E365D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360" w:lineRule="atLeast"/>
      <w:jc w:val="both"/>
    </w:pPr>
    <w:rPr>
      <w:sz w:val="24"/>
      <w:lang w:val="en-GB"/>
    </w:rPr>
  </w:style>
  <w:style w:type="paragraph" w:styleId="1">
    <w:name w:val="heading 1"/>
    <w:basedOn w:val="a"/>
    <w:next w:val="a"/>
    <w:qFormat/>
    <w:pPr>
      <w:keepNext/>
      <w:numPr>
        <w:numId w:val="2"/>
      </w:numPr>
      <w:spacing w:line="240" w:lineRule="auto"/>
      <w:ind w:left="0" w:right="67" w:firstLine="0"/>
      <w:jc w:val="left"/>
      <w:outlineLvl w:val="0"/>
    </w:pPr>
    <w:rPr>
      <w:rFonts w:ascii="Arial Narrow" w:hAnsi="Arial Narrow" w:cs="Arial Narrow"/>
      <w:kern w:val="1"/>
      <w:sz w:val="48"/>
      <w:szCs w:val="48"/>
    </w:rPr>
  </w:style>
  <w:style w:type="paragraph" w:styleId="2">
    <w:name w:val="heading 2"/>
    <w:basedOn w:val="a"/>
    <w:next w:val="a"/>
    <w:qFormat/>
    <w:pPr>
      <w:keepNext/>
      <w:numPr>
        <w:ilvl w:val="1"/>
        <w:numId w:val="2"/>
      </w:numPr>
      <w:spacing w:line="240" w:lineRule="auto"/>
      <w:outlineLvl w:val="1"/>
    </w:pPr>
    <w:rPr>
      <w:rFonts w:ascii="Arial Narrow" w:hAnsi="Arial Narrow" w:cs="Arial Narrow"/>
      <w:sz w:val="40"/>
    </w:rPr>
  </w:style>
  <w:style w:type="paragraph" w:styleId="3">
    <w:name w:val="heading 3"/>
    <w:basedOn w:val="a"/>
    <w:next w:val="a"/>
    <w:qFormat/>
    <w:pPr>
      <w:keepNext/>
      <w:numPr>
        <w:ilvl w:val="2"/>
        <w:numId w:val="2"/>
      </w:numPr>
      <w:spacing w:line="240" w:lineRule="auto"/>
      <w:jc w:val="left"/>
      <w:outlineLvl w:val="2"/>
    </w:pPr>
    <w:rPr>
      <w:szCs w:val="24"/>
    </w:rPr>
  </w:style>
  <w:style w:type="paragraph" w:styleId="4">
    <w:name w:val="heading 4"/>
    <w:basedOn w:val="a"/>
    <w:next w:val="a"/>
    <w:qFormat/>
    <w:pPr>
      <w:keepNext/>
      <w:numPr>
        <w:ilvl w:val="3"/>
        <w:numId w:val="2"/>
      </w:numPr>
      <w:tabs>
        <w:tab w:val="left" w:pos="567"/>
      </w:tabs>
      <w:outlineLvl w:val="3"/>
    </w:pPr>
    <w:rPr>
      <w:rFonts w:ascii="Arial" w:hAnsi="Arial" w:cs="Arial"/>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b/>
      <w:szCs w:val="24"/>
    </w:rPr>
  </w:style>
  <w:style w:type="character" w:customStyle="1" w:styleId="WW8Num4z0">
    <w:name w:val="WW8Num4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3z1">
    <w:name w:val="WW8Num3z1"/>
  </w:style>
  <w:style w:type="character" w:customStyle="1" w:styleId="WW8Num3z2">
    <w:name w:val="WW8Num3z2"/>
    <w:rPr>
      <w:rFonts w:ascii="Calibri" w:eastAsia="Calibri" w:hAnsi="Calibri" w:cs="Tahoma"/>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7z0">
    <w:name w:val="WW8Num7z0"/>
    <w:rPr>
      <w:rFonts w:ascii="Monotype Sorts" w:hAnsi="Monotype Sorts" w:cs="Monotype Sorts"/>
      <w:sz w:val="28"/>
      <w:szCs w:val="28"/>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Symbol" w:hAnsi="Symbol" w:cs="Symbol"/>
    </w:rPr>
  </w:style>
  <w:style w:type="character" w:customStyle="1" w:styleId="WW8Num12z0">
    <w:name w:val="WW8Num12z0"/>
    <w:rPr>
      <w:rFonts w:ascii="Symbol" w:hAnsi="Symbol" w:cs="Symbol"/>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20z0">
    <w:name w:val="WW8Num20z0"/>
    <w:rPr>
      <w:rFonts w:ascii="Symbol" w:hAnsi="Symbol" w:cs="Symbol"/>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Monotype Sorts" w:hAnsi="Monotype Sorts" w:cs="Monotype Sorts"/>
      <w:sz w:val="28"/>
      <w:szCs w:val="28"/>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hAnsi="Times New Roman" w:cs="Times New Roman"/>
    </w:rPr>
  </w:style>
  <w:style w:type="character" w:customStyle="1" w:styleId="WW8Num24z0">
    <w:name w:val="WW8Num24z0"/>
    <w:rPr>
      <w:rFonts w:ascii="Symbol" w:hAnsi="Symbol" w:cs="Symbol"/>
    </w:rPr>
  </w:style>
  <w:style w:type="character" w:customStyle="1" w:styleId="WW8Num25z0">
    <w:name w:val="WW8Num25z0"/>
    <w:rPr>
      <w:rFonts w:ascii="Symbol" w:hAnsi="Symbol" w:cs="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6z0">
    <w:name w:val="WW8Num26z0"/>
    <w:rPr>
      <w:rFonts w:ascii="Symbol" w:hAnsi="Symbol" w:cs="Symbol"/>
    </w:rPr>
  </w:style>
  <w:style w:type="character" w:customStyle="1" w:styleId="WW8Num27z0">
    <w:name w:val="WW8Num27z0"/>
    <w:rPr>
      <w:rFonts w:ascii="Symbol" w:hAnsi="Symbol" w:cs="Symbol"/>
    </w:rPr>
  </w:style>
  <w:style w:type="character" w:customStyle="1" w:styleId="WW8Num28z0">
    <w:name w:val="WW8Num28z0"/>
    <w:rPr>
      <w:rFonts w:ascii="Monotype Sorts" w:hAnsi="Monotype Sorts" w:cs="Monotype Sorts"/>
      <w:sz w:val="28"/>
      <w:szCs w:val="28"/>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rPr>
      <w:rFonts w:ascii="Symbol" w:hAnsi="Symbol" w:cs="Symbol"/>
    </w:rPr>
  </w:style>
  <w:style w:type="character" w:customStyle="1" w:styleId="WW8Num30z0">
    <w:name w:val="WW8Num30z0"/>
    <w:rPr>
      <w:b/>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rPr>
  </w:style>
  <w:style w:type="character" w:customStyle="1" w:styleId="WW8Num34z0">
    <w:name w:val="WW8Num34z0"/>
    <w:rPr>
      <w:rFonts w:ascii="Monotype Sorts" w:hAnsi="Monotype Sorts" w:cs="Monotype Sorts"/>
      <w:sz w:val="28"/>
      <w:szCs w:val="28"/>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5z0">
    <w:name w:val="WW8Num35z0"/>
    <w:rPr>
      <w:rFonts w:ascii="Symbol" w:hAnsi="Symbol" w:cs="Symbol"/>
    </w:rPr>
  </w:style>
  <w:style w:type="character" w:customStyle="1" w:styleId="WW8Num36z0">
    <w:name w:val="WW8Num36z0"/>
    <w:rPr>
      <w:rFonts w:ascii="Symbol" w:hAnsi="Symbol" w:cs="Symbol"/>
    </w:rPr>
  </w:style>
  <w:style w:type="character" w:customStyle="1" w:styleId="WW8Num37z0">
    <w:name w:val="WW8Num37z0"/>
    <w:rPr>
      <w:rFonts w:ascii="Symbol" w:hAnsi="Symbol" w:cs="Symbol"/>
    </w:rPr>
  </w:style>
  <w:style w:type="character" w:customStyle="1" w:styleId="WW8Num38z0">
    <w:name w:val="WW8Num38z0"/>
    <w:rPr>
      <w:rFonts w:ascii="Symbol" w:hAnsi="Symbol" w:cs="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cs="Wingdings"/>
    </w:rPr>
  </w:style>
  <w:style w:type="character" w:customStyle="1" w:styleId="WW8Num39z0">
    <w:name w:val="WW8Num39z0"/>
    <w:rPr>
      <w:rFonts w:ascii="Symbol" w:hAnsi="Symbol" w:cs="Symbol"/>
    </w:rPr>
  </w:style>
  <w:style w:type="character" w:customStyle="1" w:styleId="WW8Num40z0">
    <w:name w:val="WW8Num40z0"/>
    <w:rPr>
      <w:rFonts w:ascii="Symbol" w:hAnsi="Symbol" w:cs="Symbol"/>
    </w:rPr>
  </w:style>
  <w:style w:type="character" w:customStyle="1" w:styleId="WW8Num41z0">
    <w:name w:val="WW8Num41z0"/>
    <w:rPr>
      <w:rFonts w:ascii="Symbol" w:hAnsi="Symbol" w:cs="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rPr>
      <w:rFonts w:ascii="Symbol" w:hAnsi="Symbol" w:cs="Symbol"/>
    </w:rPr>
  </w:style>
  <w:style w:type="character" w:customStyle="1" w:styleId="WW8Num45z0">
    <w:name w:val="WW8Num45z0"/>
    <w:rPr>
      <w:rFonts w:ascii="Symbol" w:hAnsi="Symbol" w:cs="Symbol"/>
    </w:rPr>
  </w:style>
  <w:style w:type="character" w:customStyle="1" w:styleId="WW8Num45z1">
    <w:name w:val="WW8Num45z1"/>
    <w:rPr>
      <w:rFonts w:ascii="Courier New" w:hAnsi="Courier New" w:cs="ZapfDingbats"/>
    </w:rPr>
  </w:style>
  <w:style w:type="character" w:customStyle="1" w:styleId="WW8Num45z2">
    <w:name w:val="WW8Num45z2"/>
    <w:rPr>
      <w:rFonts w:ascii="Wingdings" w:hAnsi="Wingdings" w:cs="Wingdings"/>
    </w:rPr>
  </w:style>
  <w:style w:type="character" w:customStyle="1" w:styleId="WW8Num46z0">
    <w:name w:val="WW8Num46z0"/>
    <w:rPr>
      <w:rFonts w:ascii="Symbol" w:hAnsi="Symbol" w:cs="Symbol"/>
    </w:rPr>
  </w:style>
  <w:style w:type="character" w:customStyle="1" w:styleId="WW8NumSt34z0">
    <w:name w:val="WW8NumSt34z0"/>
    <w:rPr>
      <w:rFonts w:ascii="Symbol" w:hAnsi="Symbol" w:cs="Symbol"/>
    </w:rPr>
  </w:style>
  <w:style w:type="character" w:customStyle="1" w:styleId="WW8NumSt36z0">
    <w:name w:val="WW8NumSt36z0"/>
    <w:rPr>
      <w:rFonts w:ascii="Times New Roman" w:hAnsi="Times New Roman" w:cs="Times New Roman"/>
    </w:rPr>
  </w:style>
  <w:style w:type="character" w:customStyle="1" w:styleId="WW8NumSt37z0">
    <w:name w:val="WW8NumSt37z0"/>
    <w:rPr>
      <w:rFonts w:ascii="Times New Roman" w:hAnsi="Times New Roman" w:cs="Times New Roman"/>
    </w:rPr>
  </w:style>
  <w:style w:type="character" w:customStyle="1" w:styleId="WW8NumSt38z0">
    <w:name w:val="WW8NumSt38z0"/>
    <w:rPr>
      <w:rFonts w:ascii="Times New Roman" w:hAnsi="Times New Roman" w:cs="Times New Roman"/>
    </w:rPr>
  </w:style>
  <w:style w:type="character" w:customStyle="1" w:styleId="WW8NumSt39z0">
    <w:name w:val="WW8NumSt39z0"/>
    <w:rPr>
      <w:rFonts w:ascii="Times New Roman" w:hAnsi="Times New Roman" w:cs="Times New Roman"/>
    </w:rPr>
  </w:style>
  <w:style w:type="character" w:styleId="a3">
    <w:name w:val="page number"/>
    <w:basedOn w:val="a0"/>
  </w:style>
  <w:style w:type="character" w:styleId="a4">
    <w:name w:val="Hyperlink"/>
    <w:rPr>
      <w:color w:val="0000FF"/>
      <w:u w:val="single"/>
    </w:rPr>
  </w:style>
  <w:style w:type="character" w:styleId="a5">
    <w:name w:val="Strong"/>
    <w:qFormat/>
    <w:rPr>
      <w:b/>
      <w:bCs/>
    </w:rPr>
  </w:style>
  <w:style w:type="character" w:customStyle="1" w:styleId="Heading3Char">
    <w:name w:val="Heading 3 Char"/>
    <w:rPr>
      <w:sz w:val="24"/>
      <w:szCs w:val="24"/>
    </w:rPr>
  </w:style>
  <w:style w:type="character" w:customStyle="1" w:styleId="StyleHeading310ptChar">
    <w:name w:val="Style Heading 3 + 10 pt Char"/>
    <w:rPr>
      <w:rFonts w:ascii="Arial" w:hAnsi="Arial" w:cs="Arial"/>
      <w:sz w:val="32"/>
    </w:rPr>
  </w:style>
  <w:style w:type="character" w:customStyle="1" w:styleId="Heading1Char">
    <w:name w:val="Heading 1 Char"/>
    <w:rPr>
      <w:rFonts w:ascii="Arial Narrow" w:hAnsi="Arial Narrow" w:cs="Arial Narrow"/>
      <w:kern w:val="1"/>
      <w:sz w:val="48"/>
      <w:szCs w:val="48"/>
    </w:rPr>
  </w:style>
  <w:style w:type="character" w:customStyle="1" w:styleId="label">
    <w:name w:val="label"/>
  </w:style>
  <w:style w:type="character" w:customStyle="1" w:styleId="StyleNewsGothDmBTBoldItalic">
    <w:name w:val="Style NewsGoth Dm BT Bold Italic"/>
    <w:rPr>
      <w:rFonts w:ascii="Arial" w:hAnsi="Arial" w:cs="Arial"/>
      <w:b/>
      <w:bCs/>
      <w:i/>
      <w:iCs/>
    </w:rPr>
  </w:style>
  <w:style w:type="character" w:customStyle="1" w:styleId="Heading2Char">
    <w:name w:val="Heading 2 Char"/>
    <w:rPr>
      <w:rFonts w:ascii="Arial Narrow" w:hAnsi="Arial Narrow" w:cs="Arial Narrow"/>
      <w:sz w:val="40"/>
    </w:rPr>
  </w:style>
  <w:style w:type="character" w:styleId="a6">
    <w:name w:val="Emphasis"/>
    <w:qFormat/>
    <w:rPr>
      <w:i/>
      <w:iCs/>
    </w:rPr>
  </w:style>
  <w:style w:type="character" w:customStyle="1" w:styleId="IndexLink">
    <w:name w:val="Index Link"/>
  </w:style>
  <w:style w:type="paragraph" w:customStyle="1" w:styleId="Heading">
    <w:name w:val="Heading"/>
    <w:basedOn w:val="a"/>
    <w:next w:val="a7"/>
    <w:pPr>
      <w:keepNext/>
      <w:spacing w:before="240" w:after="120"/>
    </w:pPr>
    <w:rPr>
      <w:rFonts w:ascii="TeXGyreHeros" w:eastAsia="Droid Sans Fallback" w:hAnsi="TeXGyreHeros" w:cs="FreeSans"/>
      <w:sz w:val="28"/>
      <w:szCs w:val="28"/>
    </w:rPr>
  </w:style>
  <w:style w:type="paragraph" w:styleId="a7">
    <w:name w:val="Body Text"/>
    <w:basedOn w:val="a"/>
    <w:pPr>
      <w:spacing w:line="240" w:lineRule="auto"/>
      <w:jc w:val="left"/>
    </w:pPr>
    <w:rPr>
      <w:rFonts w:ascii="NewCenturySchlbk" w:hAnsi="NewCenturySchlbk" w:cs="NewCenturySchlbk"/>
    </w:rPr>
  </w:style>
  <w:style w:type="paragraph" w:styleId="a8">
    <w:name w:val="List"/>
    <w:basedOn w:val="a7"/>
    <w:rPr>
      <w:rFonts w:cs="FreeSans"/>
    </w:rPr>
  </w:style>
  <w:style w:type="paragraph" w:styleId="a9">
    <w:name w:val="caption"/>
    <w:basedOn w:val="a"/>
    <w:qFormat/>
    <w:pPr>
      <w:suppressLineNumbers/>
      <w:spacing w:before="120" w:after="120"/>
    </w:pPr>
    <w:rPr>
      <w:rFonts w:cs="FreeSans"/>
      <w:i/>
      <w:iCs/>
      <w:szCs w:val="24"/>
    </w:rPr>
  </w:style>
  <w:style w:type="paragraph" w:customStyle="1" w:styleId="Index">
    <w:name w:val="Index"/>
    <w:basedOn w:val="a"/>
    <w:pPr>
      <w:suppressLineNumbers/>
    </w:pPr>
    <w:rPr>
      <w:rFonts w:cs="FreeSans"/>
    </w:rPr>
  </w:style>
  <w:style w:type="paragraph" w:customStyle="1" w:styleId="acknowledgement">
    <w:name w:val="acknowledgement"/>
    <w:basedOn w:val="a"/>
    <w:pPr>
      <w:spacing w:line="240" w:lineRule="auto"/>
      <w:jc w:val="center"/>
    </w:pPr>
    <w:rPr>
      <w:rFonts w:ascii="Palatino" w:hAnsi="Palatino" w:cs="Palatino"/>
      <w:b/>
      <w:sz w:val="20"/>
    </w:rPr>
  </w:style>
  <w:style w:type="paragraph" w:styleId="aa">
    <w:name w:val="header"/>
    <w:basedOn w:val="a"/>
    <w:pPr>
      <w:tabs>
        <w:tab w:val="center" w:pos="4153"/>
        <w:tab w:val="right" w:pos="8306"/>
      </w:tabs>
    </w:pPr>
  </w:style>
  <w:style w:type="paragraph" w:styleId="ab">
    <w:name w:val="footer"/>
    <w:basedOn w:val="a"/>
    <w:pPr>
      <w:tabs>
        <w:tab w:val="center" w:pos="4153"/>
        <w:tab w:val="right" w:pos="8306"/>
      </w:tabs>
    </w:pPr>
  </w:style>
  <w:style w:type="paragraph" w:styleId="TOC2">
    <w:name w:val="toc 2"/>
    <w:basedOn w:val="a"/>
    <w:next w:val="a"/>
    <w:pPr>
      <w:tabs>
        <w:tab w:val="right" w:leader="dot" w:pos="8704"/>
      </w:tabs>
      <w:ind w:left="567" w:right="567"/>
    </w:pPr>
  </w:style>
  <w:style w:type="paragraph" w:styleId="TOC3">
    <w:name w:val="toc 3"/>
    <w:basedOn w:val="a"/>
    <w:next w:val="a"/>
    <w:pPr>
      <w:ind w:left="480"/>
    </w:pPr>
  </w:style>
  <w:style w:type="paragraph" w:styleId="TOC4">
    <w:name w:val="toc 4"/>
    <w:basedOn w:val="a"/>
    <w:next w:val="a"/>
    <w:pPr>
      <w:ind w:left="720"/>
    </w:pPr>
  </w:style>
  <w:style w:type="paragraph" w:styleId="TOC5">
    <w:name w:val="toc 5"/>
    <w:basedOn w:val="a"/>
    <w:next w:val="a"/>
    <w:pPr>
      <w:ind w:left="960"/>
    </w:pPr>
  </w:style>
  <w:style w:type="paragraph" w:styleId="TOC6">
    <w:name w:val="toc 6"/>
    <w:basedOn w:val="a"/>
    <w:next w:val="a"/>
    <w:pPr>
      <w:ind w:left="1200"/>
    </w:pPr>
  </w:style>
  <w:style w:type="paragraph" w:styleId="TOC1">
    <w:name w:val="toc 1"/>
    <w:basedOn w:val="a"/>
    <w:next w:val="a"/>
    <w:pPr>
      <w:tabs>
        <w:tab w:val="right" w:leader="dot" w:pos="8704"/>
      </w:tabs>
      <w:spacing w:before="120"/>
      <w:ind w:left="567" w:hanging="567"/>
    </w:pPr>
  </w:style>
  <w:style w:type="paragraph" w:styleId="TOC7">
    <w:name w:val="toc 7"/>
    <w:basedOn w:val="a"/>
    <w:next w:val="a"/>
    <w:pPr>
      <w:ind w:left="1440"/>
    </w:pPr>
  </w:style>
  <w:style w:type="paragraph" w:styleId="TOC8">
    <w:name w:val="toc 8"/>
    <w:basedOn w:val="a"/>
    <w:next w:val="a"/>
    <w:pPr>
      <w:ind w:left="1680"/>
    </w:pPr>
  </w:style>
  <w:style w:type="paragraph" w:styleId="TOC9">
    <w:name w:val="toc 9"/>
    <w:basedOn w:val="a"/>
    <w:next w:val="a"/>
    <w:pPr>
      <w:ind w:left="1920"/>
    </w:pPr>
  </w:style>
  <w:style w:type="paragraph" w:customStyle="1" w:styleId="10">
    <w:name w:val="页脚1"/>
    <w:basedOn w:val="a"/>
    <w:pPr>
      <w:tabs>
        <w:tab w:val="left" w:pos="1"/>
        <w:tab w:val="center" w:pos="4152"/>
        <w:tab w:val="right" w:pos="8305"/>
        <w:tab w:val="left" w:pos="8640"/>
        <w:tab w:val="left" w:pos="9360"/>
      </w:tabs>
      <w:spacing w:line="240" w:lineRule="auto"/>
      <w:jc w:val="left"/>
    </w:pPr>
    <w:rPr>
      <w:rFonts w:ascii="Times New" w:hAnsi="Times New" w:cs="Times New"/>
    </w:rPr>
  </w:style>
  <w:style w:type="paragraph" w:styleId="ac">
    <w:name w:val="Plain Text"/>
    <w:basedOn w:val="a"/>
    <w:pPr>
      <w:spacing w:line="240" w:lineRule="auto"/>
      <w:jc w:val="left"/>
    </w:pPr>
    <w:rPr>
      <w:rFonts w:ascii="Courier New" w:hAnsi="Courier New" w:cs="Courier New"/>
      <w:sz w:val="20"/>
    </w:rPr>
  </w:style>
  <w:style w:type="paragraph" w:styleId="ad">
    <w:name w:val="Body Text Indent"/>
    <w:basedOn w:val="a"/>
    <w:pPr>
      <w:spacing w:line="240" w:lineRule="auto"/>
      <w:ind w:left="426"/>
      <w:jc w:val="left"/>
    </w:pPr>
    <w:rPr>
      <w:rFonts w:ascii="Arial" w:hAnsi="Arial" w:cs="Arial"/>
      <w:sz w:val="22"/>
    </w:rPr>
  </w:style>
  <w:style w:type="paragraph" w:styleId="ae">
    <w:name w:val="Normal (Web)"/>
    <w:basedOn w:val="a"/>
    <w:pPr>
      <w:spacing w:before="100" w:after="100" w:line="240" w:lineRule="auto"/>
      <w:jc w:val="left"/>
    </w:pPr>
    <w:rPr>
      <w:color w:val="000000"/>
      <w:szCs w:val="24"/>
    </w:rPr>
  </w:style>
  <w:style w:type="paragraph" w:styleId="af">
    <w:name w:val="Balloon Text"/>
    <w:basedOn w:val="a"/>
    <w:rPr>
      <w:rFonts w:ascii="Tahoma" w:hAnsi="Tahoma" w:cs="Wingdings 2"/>
      <w:sz w:val="16"/>
      <w:szCs w:val="16"/>
    </w:rPr>
  </w:style>
  <w:style w:type="paragraph" w:customStyle="1" w:styleId="StyleHeading310pt">
    <w:name w:val="Style Heading 3 + 10 pt"/>
    <w:basedOn w:val="3"/>
    <w:pPr>
      <w:numPr>
        <w:ilvl w:val="0"/>
        <w:numId w:val="0"/>
      </w:numPr>
    </w:pPr>
    <w:rPr>
      <w:rFonts w:ascii="Arial" w:hAnsi="Arial" w:cs="Arial"/>
    </w:rPr>
  </w:style>
  <w:style w:type="paragraph" w:customStyle="1" w:styleId="StyleHeading3Centered">
    <w:name w:val="Style Heading 3 + Centered"/>
    <w:basedOn w:val="3"/>
    <w:pPr>
      <w:numPr>
        <w:ilvl w:val="0"/>
        <w:numId w:val="0"/>
      </w:numPr>
      <w:jc w:val="center"/>
    </w:pPr>
    <w:rPr>
      <w:sz w:val="28"/>
    </w:rPr>
  </w:style>
  <w:style w:type="paragraph" w:styleId="af0">
    <w:name w:val="List Paragraph"/>
    <w:basedOn w:val="a"/>
    <w:uiPriority w:val="34"/>
    <w:qFormat/>
    <w:pPr>
      <w:spacing w:line="360" w:lineRule="auto"/>
      <w:ind w:left="720"/>
      <w:contextualSpacing/>
      <w:jc w:val="left"/>
    </w:pPr>
    <w:rPr>
      <w:rFonts w:ascii="Arial" w:hAnsi="Arial" w:cs="Arial"/>
      <w:sz w:val="22"/>
      <w:szCs w:val="22"/>
    </w:rPr>
  </w:style>
  <w:style w:type="paragraph" w:customStyle="1" w:styleId="StyleNewsGothDmBTItalicLeft0cmHanging1cmLinespa">
    <w:name w:val="Style NewsGoth Dm BT Italic Left:  0 cm Hanging:  1 cm Line spa..."/>
    <w:basedOn w:val="a"/>
    <w:pPr>
      <w:spacing w:line="360" w:lineRule="auto"/>
      <w:ind w:left="567" w:hanging="567"/>
    </w:pPr>
    <w:rPr>
      <w:rFonts w:ascii="Arial" w:hAnsi="Arial" w:cs="Arial"/>
      <w:i/>
      <w:iCs/>
    </w:rPr>
  </w:style>
  <w:style w:type="paragraph" w:customStyle="1" w:styleId="Default">
    <w:name w:val="Default"/>
    <w:pPr>
      <w:suppressAutoHyphens/>
      <w:autoSpaceDE w:val="0"/>
    </w:pPr>
    <w:rPr>
      <w:rFonts w:ascii="Arial" w:hAnsi="Arial" w:cs="Arial"/>
      <w:color w:val="000000"/>
      <w:sz w:val="24"/>
      <w:szCs w:val="24"/>
      <w:lang w:val="en-GB"/>
    </w:rPr>
  </w:style>
  <w:style w:type="paragraph" w:styleId="TOC">
    <w:name w:val="TOC Heading"/>
    <w:basedOn w:val="1"/>
    <w:next w:val="a"/>
    <w:qFormat/>
    <w:pPr>
      <w:keepLines/>
      <w:numPr>
        <w:numId w:val="0"/>
      </w:numPr>
      <w:spacing w:before="480" w:line="276" w:lineRule="auto"/>
      <w:ind w:right="0"/>
    </w:pPr>
    <w:rPr>
      <w:rFonts w:ascii="Cambria" w:eastAsia="MS Gothic" w:hAnsi="Cambria" w:cs="Times New Roman"/>
      <w:b/>
      <w:bCs/>
      <w:color w:val="365F91"/>
      <w:sz w:val="28"/>
      <w:szCs w:val="28"/>
      <w:lang w:eastAsia="ja-JP"/>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1">
    <w:name w:val="toa heading"/>
    <w:basedOn w:val="Heading"/>
    <w:pPr>
      <w:suppressLineNumbers/>
    </w:pPr>
    <w:rPr>
      <w:b/>
      <w:bCs/>
      <w:sz w:val="32"/>
      <w:szCs w:val="32"/>
    </w:rPr>
  </w:style>
  <w:style w:type="character" w:customStyle="1" w:styleId="hgkelc">
    <w:name w:val="hgkelc"/>
    <w:rsid w:val="000900DA"/>
  </w:style>
  <w:style w:type="character" w:styleId="af2">
    <w:name w:val="Placeholder Text"/>
    <w:basedOn w:val="a0"/>
    <w:uiPriority w:val="99"/>
    <w:semiHidden/>
    <w:rsid w:val="00C113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748538">
      <w:bodyDiv w:val="1"/>
      <w:marLeft w:val="0"/>
      <w:marRight w:val="0"/>
      <w:marTop w:val="0"/>
      <w:marBottom w:val="0"/>
      <w:divBdr>
        <w:top w:val="none" w:sz="0" w:space="0" w:color="auto"/>
        <w:left w:val="none" w:sz="0" w:space="0" w:color="auto"/>
        <w:bottom w:val="none" w:sz="0" w:space="0" w:color="auto"/>
        <w:right w:val="none" w:sz="0" w:space="0" w:color="auto"/>
      </w:divBdr>
      <w:divsChild>
        <w:div w:id="1085499236">
          <w:marLeft w:val="547"/>
          <w:marRight w:val="0"/>
          <w:marTop w:val="0"/>
          <w:marBottom w:val="0"/>
          <w:divBdr>
            <w:top w:val="none" w:sz="0" w:space="0" w:color="auto"/>
            <w:left w:val="none" w:sz="0" w:space="0" w:color="auto"/>
            <w:bottom w:val="none" w:sz="0" w:space="0" w:color="auto"/>
            <w:right w:val="none" w:sz="0" w:space="0" w:color="auto"/>
          </w:divBdr>
        </w:div>
      </w:divsChild>
    </w:div>
    <w:div w:id="315498812">
      <w:bodyDiv w:val="1"/>
      <w:marLeft w:val="0"/>
      <w:marRight w:val="0"/>
      <w:marTop w:val="0"/>
      <w:marBottom w:val="0"/>
      <w:divBdr>
        <w:top w:val="none" w:sz="0" w:space="0" w:color="auto"/>
        <w:left w:val="none" w:sz="0" w:space="0" w:color="auto"/>
        <w:bottom w:val="none" w:sz="0" w:space="0" w:color="auto"/>
        <w:right w:val="none" w:sz="0" w:space="0" w:color="auto"/>
      </w:divBdr>
      <w:divsChild>
        <w:div w:id="1273628716">
          <w:marLeft w:val="0"/>
          <w:marRight w:val="0"/>
          <w:marTop w:val="0"/>
          <w:marBottom w:val="0"/>
          <w:divBdr>
            <w:top w:val="none" w:sz="0" w:space="0" w:color="auto"/>
            <w:left w:val="none" w:sz="0" w:space="0" w:color="auto"/>
            <w:bottom w:val="none" w:sz="0" w:space="0" w:color="auto"/>
            <w:right w:val="none" w:sz="0" w:space="0" w:color="auto"/>
          </w:divBdr>
          <w:divsChild>
            <w:div w:id="9172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342">
      <w:bodyDiv w:val="1"/>
      <w:marLeft w:val="0"/>
      <w:marRight w:val="0"/>
      <w:marTop w:val="0"/>
      <w:marBottom w:val="0"/>
      <w:divBdr>
        <w:top w:val="none" w:sz="0" w:space="0" w:color="auto"/>
        <w:left w:val="none" w:sz="0" w:space="0" w:color="auto"/>
        <w:bottom w:val="none" w:sz="0" w:space="0" w:color="auto"/>
        <w:right w:val="none" w:sz="0" w:space="0" w:color="auto"/>
      </w:divBdr>
    </w:div>
    <w:div w:id="509415928">
      <w:bodyDiv w:val="1"/>
      <w:marLeft w:val="0"/>
      <w:marRight w:val="0"/>
      <w:marTop w:val="0"/>
      <w:marBottom w:val="0"/>
      <w:divBdr>
        <w:top w:val="none" w:sz="0" w:space="0" w:color="auto"/>
        <w:left w:val="none" w:sz="0" w:space="0" w:color="auto"/>
        <w:bottom w:val="none" w:sz="0" w:space="0" w:color="auto"/>
        <w:right w:val="none" w:sz="0" w:space="0" w:color="auto"/>
      </w:divBdr>
      <w:divsChild>
        <w:div w:id="169174814">
          <w:marLeft w:val="0"/>
          <w:marRight w:val="0"/>
          <w:marTop w:val="0"/>
          <w:marBottom w:val="0"/>
          <w:divBdr>
            <w:top w:val="none" w:sz="0" w:space="0" w:color="auto"/>
            <w:left w:val="none" w:sz="0" w:space="0" w:color="auto"/>
            <w:bottom w:val="none" w:sz="0" w:space="0" w:color="auto"/>
            <w:right w:val="none" w:sz="0" w:space="0" w:color="auto"/>
          </w:divBdr>
          <w:divsChild>
            <w:div w:id="17037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929">
      <w:bodyDiv w:val="1"/>
      <w:marLeft w:val="0"/>
      <w:marRight w:val="0"/>
      <w:marTop w:val="0"/>
      <w:marBottom w:val="0"/>
      <w:divBdr>
        <w:top w:val="none" w:sz="0" w:space="0" w:color="auto"/>
        <w:left w:val="none" w:sz="0" w:space="0" w:color="auto"/>
        <w:bottom w:val="none" w:sz="0" w:space="0" w:color="auto"/>
        <w:right w:val="none" w:sz="0" w:space="0" w:color="auto"/>
      </w:divBdr>
      <w:divsChild>
        <w:div w:id="207769340">
          <w:marLeft w:val="0"/>
          <w:marRight w:val="0"/>
          <w:marTop w:val="0"/>
          <w:marBottom w:val="0"/>
          <w:divBdr>
            <w:top w:val="none" w:sz="0" w:space="0" w:color="auto"/>
            <w:left w:val="none" w:sz="0" w:space="0" w:color="auto"/>
            <w:bottom w:val="none" w:sz="0" w:space="0" w:color="auto"/>
            <w:right w:val="none" w:sz="0" w:space="0" w:color="auto"/>
          </w:divBdr>
        </w:div>
      </w:divsChild>
    </w:div>
    <w:div w:id="742683685">
      <w:bodyDiv w:val="1"/>
      <w:marLeft w:val="0"/>
      <w:marRight w:val="0"/>
      <w:marTop w:val="0"/>
      <w:marBottom w:val="0"/>
      <w:divBdr>
        <w:top w:val="none" w:sz="0" w:space="0" w:color="auto"/>
        <w:left w:val="none" w:sz="0" w:space="0" w:color="auto"/>
        <w:bottom w:val="none" w:sz="0" w:space="0" w:color="auto"/>
        <w:right w:val="none" w:sz="0" w:space="0" w:color="auto"/>
      </w:divBdr>
      <w:divsChild>
        <w:div w:id="2006930853">
          <w:marLeft w:val="0"/>
          <w:marRight w:val="0"/>
          <w:marTop w:val="0"/>
          <w:marBottom w:val="0"/>
          <w:divBdr>
            <w:top w:val="none" w:sz="0" w:space="0" w:color="auto"/>
            <w:left w:val="none" w:sz="0" w:space="0" w:color="auto"/>
            <w:bottom w:val="none" w:sz="0" w:space="0" w:color="auto"/>
            <w:right w:val="none" w:sz="0" w:space="0" w:color="auto"/>
          </w:divBdr>
          <w:divsChild>
            <w:div w:id="8014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0619">
      <w:bodyDiv w:val="1"/>
      <w:marLeft w:val="0"/>
      <w:marRight w:val="0"/>
      <w:marTop w:val="0"/>
      <w:marBottom w:val="0"/>
      <w:divBdr>
        <w:top w:val="none" w:sz="0" w:space="0" w:color="auto"/>
        <w:left w:val="none" w:sz="0" w:space="0" w:color="auto"/>
        <w:bottom w:val="none" w:sz="0" w:space="0" w:color="auto"/>
        <w:right w:val="none" w:sz="0" w:space="0" w:color="auto"/>
      </w:divBdr>
      <w:divsChild>
        <w:div w:id="1047071089">
          <w:marLeft w:val="0"/>
          <w:marRight w:val="0"/>
          <w:marTop w:val="0"/>
          <w:marBottom w:val="0"/>
          <w:divBdr>
            <w:top w:val="none" w:sz="0" w:space="0" w:color="auto"/>
            <w:left w:val="none" w:sz="0" w:space="0" w:color="auto"/>
            <w:bottom w:val="none" w:sz="0" w:space="0" w:color="auto"/>
            <w:right w:val="none" w:sz="0" w:space="0" w:color="auto"/>
          </w:divBdr>
          <w:divsChild>
            <w:div w:id="4801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6290">
      <w:bodyDiv w:val="1"/>
      <w:marLeft w:val="0"/>
      <w:marRight w:val="0"/>
      <w:marTop w:val="0"/>
      <w:marBottom w:val="0"/>
      <w:divBdr>
        <w:top w:val="none" w:sz="0" w:space="0" w:color="auto"/>
        <w:left w:val="none" w:sz="0" w:space="0" w:color="auto"/>
        <w:bottom w:val="none" w:sz="0" w:space="0" w:color="auto"/>
        <w:right w:val="none" w:sz="0" w:space="0" w:color="auto"/>
      </w:divBdr>
      <w:divsChild>
        <w:div w:id="166290534">
          <w:marLeft w:val="0"/>
          <w:marRight w:val="0"/>
          <w:marTop w:val="0"/>
          <w:marBottom w:val="0"/>
          <w:divBdr>
            <w:top w:val="none" w:sz="0" w:space="0" w:color="auto"/>
            <w:left w:val="none" w:sz="0" w:space="0" w:color="auto"/>
            <w:bottom w:val="none" w:sz="0" w:space="0" w:color="auto"/>
            <w:right w:val="none" w:sz="0" w:space="0" w:color="auto"/>
          </w:divBdr>
          <w:divsChild>
            <w:div w:id="955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24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github.com/valentinmace/snak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9A87-A4B1-41E2-BFD7-F14FD56C0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2347</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15694</CharactersWithSpaces>
  <SharedDoc>false</SharedDoc>
  <HLinks>
    <vt:vector size="6" baseType="variant">
      <vt:variant>
        <vt:i4>4522048</vt:i4>
      </vt:variant>
      <vt:variant>
        <vt:i4>0</vt:i4>
      </vt:variant>
      <vt:variant>
        <vt:i4>0</vt:i4>
      </vt:variant>
      <vt:variant>
        <vt:i4>5</vt:i4>
      </vt:variant>
      <vt:variant>
        <vt:lpwstr>https://github.com/valentinmace/snake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Jacoby</dc:creator>
  <cp:keywords/>
  <cp:lastModifiedBy>Jiang, Tommy</cp:lastModifiedBy>
  <cp:revision>4</cp:revision>
  <cp:lastPrinted>2012-09-04T01:58:00Z</cp:lastPrinted>
  <dcterms:created xsi:type="dcterms:W3CDTF">2020-10-02T05:06:00Z</dcterms:created>
  <dcterms:modified xsi:type="dcterms:W3CDTF">2020-10-05T00:57:00Z</dcterms:modified>
</cp:coreProperties>
</file>